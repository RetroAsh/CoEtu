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53EF51" w14:textId="77777777" w:rsidR="005F633B" w:rsidRPr="00A64019" w:rsidRDefault="005F633B" w:rsidP="005F633B">
      <w:pPr>
        <w:widowControl w:val="0"/>
        <w:autoSpaceDE w:val="0"/>
        <w:autoSpaceDN w:val="0"/>
        <w:adjustRightInd w:val="0"/>
        <w:jc w:val="left"/>
        <w:rPr>
          <w:rFonts w:ascii="Times" w:hAnsi="Times" w:cs="Times"/>
        </w:rPr>
      </w:pPr>
      <w:r w:rsidRPr="00A64019">
        <w:rPr>
          <w:rFonts w:ascii="Times" w:hAnsi="Times" w:cs="Times"/>
          <w:noProof/>
          <w:lang w:eastAsia="fr-FR"/>
        </w:rPr>
        <w:drawing>
          <wp:anchor distT="0" distB="0" distL="114300" distR="114300" simplePos="0" relativeHeight="251658240" behindDoc="0" locked="0" layoutInCell="1" allowOverlap="1" wp14:anchorId="7F4CF517" wp14:editId="46636DDD">
            <wp:simplePos x="0" y="0"/>
            <wp:positionH relativeFrom="column">
              <wp:posOffset>3886200</wp:posOffset>
            </wp:positionH>
            <wp:positionV relativeFrom="paragraph">
              <wp:posOffset>-342900</wp:posOffset>
            </wp:positionV>
            <wp:extent cx="1600200" cy="811115"/>
            <wp:effectExtent l="0" t="0" r="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811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10DC53" w14:textId="77777777" w:rsidR="005F633B" w:rsidRPr="00A64019" w:rsidRDefault="005F633B" w:rsidP="008363C6">
      <w:pPr>
        <w:pStyle w:val="Titre"/>
      </w:pPr>
    </w:p>
    <w:p w14:paraId="73E15D8D" w14:textId="77777777" w:rsidR="005F633B" w:rsidRPr="00A64019" w:rsidRDefault="005F633B" w:rsidP="008363C6">
      <w:pPr>
        <w:pStyle w:val="Titre"/>
      </w:pPr>
    </w:p>
    <w:p w14:paraId="27CEDEBD" w14:textId="77777777" w:rsidR="005F633B" w:rsidRPr="00A64019" w:rsidRDefault="005F633B" w:rsidP="008363C6">
      <w:pPr>
        <w:pStyle w:val="Titre"/>
      </w:pPr>
    </w:p>
    <w:p w14:paraId="4643BD85" w14:textId="77777777" w:rsidR="005F633B" w:rsidRPr="00A64019" w:rsidRDefault="005F633B" w:rsidP="008363C6">
      <w:pPr>
        <w:pStyle w:val="Titre"/>
      </w:pPr>
    </w:p>
    <w:p w14:paraId="2FCA6E62" w14:textId="77777777" w:rsidR="008363C6" w:rsidRPr="00A64019" w:rsidRDefault="005F633B" w:rsidP="008363C6">
      <w:pPr>
        <w:pStyle w:val="Titre"/>
      </w:pPr>
      <w:proofErr w:type="spellStart"/>
      <w:r w:rsidRPr="00A64019">
        <w:t>Freétu</w:t>
      </w:r>
      <w:proofErr w:type="spellEnd"/>
    </w:p>
    <w:p w14:paraId="03F981FE" w14:textId="7E0591F4" w:rsidR="008363C6" w:rsidRPr="00A64019" w:rsidRDefault="005F633B" w:rsidP="008363C6">
      <w:r w:rsidRPr="00A64019">
        <w:t xml:space="preserve">Rapport de projet de base de </w:t>
      </w:r>
      <w:r w:rsidR="00A64019" w:rsidRPr="00A64019">
        <w:t>données </w:t>
      </w:r>
      <w:r w:rsidRPr="00A64019">
        <w:t>2013</w:t>
      </w:r>
    </w:p>
    <w:p w14:paraId="15FC9F54" w14:textId="77777777" w:rsidR="005F633B" w:rsidRPr="00A64019" w:rsidRDefault="005F633B" w:rsidP="008363C6"/>
    <w:p w14:paraId="177919E2" w14:textId="77777777" w:rsidR="005F633B" w:rsidRPr="00A64019" w:rsidRDefault="005F633B" w:rsidP="008363C6"/>
    <w:p w14:paraId="1BE2A7B4" w14:textId="77777777" w:rsidR="005F633B" w:rsidRPr="00A64019" w:rsidRDefault="005F633B" w:rsidP="008363C6"/>
    <w:p w14:paraId="61486B7F" w14:textId="77777777" w:rsidR="005F633B" w:rsidRPr="00A64019" w:rsidRDefault="005F633B" w:rsidP="008363C6"/>
    <w:p w14:paraId="3250CF70" w14:textId="77777777" w:rsidR="005F633B" w:rsidRPr="00A64019" w:rsidRDefault="005F633B" w:rsidP="008363C6"/>
    <w:p w14:paraId="6132CF88" w14:textId="77777777" w:rsidR="005F633B" w:rsidRPr="00A64019" w:rsidRDefault="005F633B" w:rsidP="008363C6"/>
    <w:p w14:paraId="7550780F" w14:textId="77777777" w:rsidR="005F633B" w:rsidRPr="00A64019" w:rsidRDefault="005F633B" w:rsidP="008363C6"/>
    <w:p w14:paraId="2B1AC79E" w14:textId="77777777" w:rsidR="005F633B" w:rsidRPr="00A64019" w:rsidRDefault="005F633B" w:rsidP="008363C6"/>
    <w:p w14:paraId="3D68CF17" w14:textId="77777777" w:rsidR="005F633B" w:rsidRPr="00A64019" w:rsidRDefault="005F633B" w:rsidP="008363C6"/>
    <w:p w14:paraId="78DD8543" w14:textId="77777777" w:rsidR="005F633B" w:rsidRPr="00A64019" w:rsidRDefault="005F633B" w:rsidP="008363C6"/>
    <w:p w14:paraId="654E485C" w14:textId="77777777" w:rsidR="005F633B" w:rsidRPr="00A64019" w:rsidRDefault="005F633B" w:rsidP="008363C6"/>
    <w:p w14:paraId="073AD65B" w14:textId="77777777" w:rsidR="005F633B" w:rsidRPr="00A64019" w:rsidRDefault="005F633B" w:rsidP="008363C6"/>
    <w:p w14:paraId="773E07DE" w14:textId="77777777" w:rsidR="005F633B" w:rsidRPr="00A64019" w:rsidRDefault="005F633B" w:rsidP="008363C6"/>
    <w:p w14:paraId="21C0D34D" w14:textId="77777777" w:rsidR="005F633B" w:rsidRPr="00A64019" w:rsidRDefault="005F633B" w:rsidP="008363C6"/>
    <w:p w14:paraId="7D76E9FD" w14:textId="77777777" w:rsidR="005F633B" w:rsidRPr="00A64019" w:rsidRDefault="005F633B" w:rsidP="008363C6"/>
    <w:p w14:paraId="55FB97E1" w14:textId="77777777" w:rsidR="005F633B" w:rsidRPr="00A64019" w:rsidRDefault="005F633B" w:rsidP="008363C6"/>
    <w:p w14:paraId="2FFE6E14" w14:textId="77777777" w:rsidR="005F633B" w:rsidRPr="00A64019" w:rsidRDefault="005F633B" w:rsidP="008363C6"/>
    <w:p w14:paraId="4ED1B8DA" w14:textId="77777777" w:rsidR="005F633B" w:rsidRPr="00A64019" w:rsidRDefault="005F633B" w:rsidP="008363C6"/>
    <w:p w14:paraId="5EAD56E3" w14:textId="77777777" w:rsidR="005F633B" w:rsidRPr="00A64019" w:rsidRDefault="005F633B" w:rsidP="008363C6"/>
    <w:p w14:paraId="3AEB3E8C" w14:textId="77777777" w:rsidR="005F633B" w:rsidRPr="00A64019" w:rsidRDefault="005F633B" w:rsidP="005F633B">
      <w:pPr>
        <w:jc w:val="center"/>
      </w:pPr>
      <w:r w:rsidRPr="00A64019">
        <w:rPr>
          <w:rFonts w:ascii="SFRM1200" w:hAnsi="SFRM1200"/>
        </w:rPr>
        <w:t xml:space="preserve">Jean </w:t>
      </w:r>
      <w:proofErr w:type="spellStart"/>
      <w:r w:rsidRPr="00A64019">
        <w:t>Mercadier</w:t>
      </w:r>
      <w:proofErr w:type="spellEnd"/>
    </w:p>
    <w:p w14:paraId="6DCB52E7" w14:textId="77777777" w:rsidR="005F633B" w:rsidRPr="00A64019" w:rsidRDefault="005F633B" w:rsidP="005F633B">
      <w:pPr>
        <w:jc w:val="center"/>
      </w:pPr>
      <w:r w:rsidRPr="00A64019">
        <w:rPr>
          <w:rFonts w:ascii="SFRM1200" w:hAnsi="SFRM1200"/>
        </w:rPr>
        <w:t xml:space="preserve">Sofiane </w:t>
      </w:r>
      <w:proofErr w:type="spellStart"/>
      <w:r w:rsidRPr="00A64019">
        <w:t>Bellaabouss</w:t>
      </w:r>
      <w:proofErr w:type="spellEnd"/>
    </w:p>
    <w:p w14:paraId="2C386427" w14:textId="77777777" w:rsidR="005F633B" w:rsidRPr="00A64019" w:rsidRDefault="005F633B" w:rsidP="005F633B">
      <w:pPr>
        <w:jc w:val="center"/>
      </w:pPr>
      <w:r w:rsidRPr="00A64019">
        <w:rPr>
          <w:rFonts w:ascii="SFRM1200" w:hAnsi="SFRM1200"/>
        </w:rPr>
        <w:t xml:space="preserve">Nicolas </w:t>
      </w:r>
      <w:proofErr w:type="spellStart"/>
      <w:r w:rsidRPr="00A64019">
        <w:t>Fleurot</w:t>
      </w:r>
      <w:proofErr w:type="spellEnd"/>
    </w:p>
    <w:p w14:paraId="0A66E5F1" w14:textId="77777777" w:rsidR="005F633B" w:rsidRPr="00A64019" w:rsidRDefault="005F633B" w:rsidP="005F633B">
      <w:pPr>
        <w:jc w:val="center"/>
      </w:pPr>
      <w:proofErr w:type="spellStart"/>
      <w:r w:rsidRPr="00A64019">
        <w:rPr>
          <w:rFonts w:ascii="SFRM1200" w:hAnsi="SFRM1200"/>
        </w:rPr>
        <w:t>Gaëtan</w:t>
      </w:r>
      <w:proofErr w:type="spellEnd"/>
      <w:r w:rsidRPr="00A64019">
        <w:rPr>
          <w:rFonts w:ascii="SFRM1200" w:hAnsi="SFRM1200"/>
        </w:rPr>
        <w:t xml:space="preserve"> </w:t>
      </w:r>
      <w:r w:rsidRPr="00A64019">
        <w:t>Duvaux</w:t>
      </w:r>
    </w:p>
    <w:p w14:paraId="289003C0" w14:textId="77777777" w:rsidR="005F633B" w:rsidRPr="00A64019" w:rsidRDefault="005F633B" w:rsidP="005F633B">
      <w:pPr>
        <w:jc w:val="center"/>
      </w:pPr>
      <w:r w:rsidRPr="00A64019">
        <w:rPr>
          <w:rFonts w:ascii="SFRM1200" w:hAnsi="SFRM1200"/>
        </w:rPr>
        <w:t xml:space="preserve">Bastien </w:t>
      </w:r>
      <w:r w:rsidRPr="00A64019">
        <w:t>Doublet</w:t>
      </w:r>
    </w:p>
    <w:p w14:paraId="37ECB53E" w14:textId="77777777" w:rsidR="005F633B" w:rsidRPr="00A64019" w:rsidRDefault="005F633B" w:rsidP="005F633B">
      <w:pPr>
        <w:jc w:val="center"/>
      </w:pPr>
      <w:r w:rsidRPr="00A64019">
        <w:rPr>
          <w:rFonts w:ascii="SFRM1200" w:hAnsi="SFRM1200"/>
        </w:rPr>
        <w:t xml:space="preserve">Jeremy </w:t>
      </w:r>
      <w:r w:rsidRPr="00A64019">
        <w:t>Rigault</w:t>
      </w:r>
    </w:p>
    <w:p w14:paraId="0EF1D2DC" w14:textId="77777777" w:rsidR="005F633B" w:rsidRPr="00A64019" w:rsidRDefault="005F633B" w:rsidP="005F633B">
      <w:pPr>
        <w:jc w:val="center"/>
      </w:pPr>
      <w:r w:rsidRPr="00A64019">
        <w:rPr>
          <w:rFonts w:ascii="SFRM1200" w:hAnsi="SFRM1200"/>
        </w:rPr>
        <w:t xml:space="preserve">Alexis </w:t>
      </w:r>
      <w:r w:rsidRPr="00A64019">
        <w:t>Plumet</w:t>
      </w:r>
    </w:p>
    <w:p w14:paraId="6E32F266" w14:textId="77777777" w:rsidR="005F633B" w:rsidRPr="00A64019" w:rsidRDefault="005F633B" w:rsidP="008363C6"/>
    <w:p w14:paraId="338A20E7" w14:textId="77777777" w:rsidR="005F633B" w:rsidRPr="00A64019" w:rsidRDefault="005F633B" w:rsidP="008363C6"/>
    <w:p w14:paraId="551CFC7B" w14:textId="77777777" w:rsidR="008363C6" w:rsidRPr="00A64019" w:rsidRDefault="008363C6">
      <w:pPr>
        <w:sectPr w:rsidR="008363C6" w:rsidRPr="00A64019" w:rsidSect="00374F35">
          <w:footerReference w:type="even" r:id="rId9"/>
          <w:footerReference w:type="default" r:id="rId10"/>
          <w:pgSz w:w="12240" w:h="15840"/>
          <w:pgMar w:top="1440" w:right="1800" w:bottom="1440" w:left="1800" w:header="720" w:footer="720" w:gutter="0"/>
          <w:cols w:space="720"/>
          <w:noEndnote/>
          <w:titlePg/>
        </w:sectPr>
      </w:pPr>
    </w:p>
    <w:bookmarkStart w:id="0" w:name="_GoBack" w:displacedByCustomXml="next"/>
    <w:sdt>
      <w:sdtPr>
        <w:rPr>
          <w:rFonts w:asciiTheme="minorHAnsi" w:eastAsiaTheme="minorEastAsia" w:hAnsiTheme="minorHAnsi" w:cstheme="minorBidi"/>
          <w:b w:val="0"/>
          <w:bCs w:val="0"/>
          <w:color w:val="auto"/>
          <w:sz w:val="24"/>
          <w:szCs w:val="24"/>
          <w:lang w:val="fr-FR"/>
        </w:rPr>
        <w:id w:val="1573012885"/>
        <w:docPartObj>
          <w:docPartGallery w:val="Table of Contents"/>
          <w:docPartUnique/>
        </w:docPartObj>
      </w:sdtPr>
      <w:sdtEndPr>
        <w:rPr>
          <w:noProof/>
        </w:rPr>
      </w:sdtEndPr>
      <w:sdtContent>
        <w:p w14:paraId="540EEE39" w14:textId="0272601C" w:rsidR="008363C6" w:rsidRPr="00A64019" w:rsidRDefault="000B1CAD">
          <w:pPr>
            <w:pStyle w:val="En-ttedetabledesmatires"/>
            <w:rPr>
              <w:lang w:val="fr-FR"/>
            </w:rPr>
          </w:pPr>
          <w:r w:rsidRPr="00A64019">
            <w:rPr>
              <w:lang w:val="fr-FR"/>
            </w:rPr>
            <w:t>Sommaire</w:t>
          </w:r>
        </w:p>
        <w:bookmarkEnd w:id="0"/>
        <w:p w14:paraId="06119105" w14:textId="77777777" w:rsidR="00A64019" w:rsidRDefault="008363C6">
          <w:pPr>
            <w:pStyle w:val="TM1"/>
            <w:tabs>
              <w:tab w:val="right" w:leader="dot" w:pos="8630"/>
            </w:tabs>
            <w:rPr>
              <w:b w:val="0"/>
              <w:caps w:val="0"/>
              <w:noProof/>
              <w:lang w:eastAsia="fr-FR"/>
            </w:rPr>
          </w:pPr>
          <w:r w:rsidRPr="00A64019">
            <w:rPr>
              <w:b w:val="0"/>
            </w:rPr>
            <w:fldChar w:fldCharType="begin"/>
          </w:r>
          <w:r w:rsidRPr="00A64019">
            <w:instrText xml:space="preserve"> TOC \o "1-3" \h \z \u </w:instrText>
          </w:r>
          <w:r w:rsidRPr="00A64019">
            <w:rPr>
              <w:b w:val="0"/>
            </w:rPr>
            <w:fldChar w:fldCharType="separate"/>
          </w:r>
          <w:hyperlink w:anchor="_Toc376933353" w:history="1">
            <w:r w:rsidR="00A64019" w:rsidRPr="00B34386">
              <w:rPr>
                <w:rStyle w:val="Lienhypertexte"/>
                <w:noProof/>
              </w:rPr>
              <w:t>Presentation</w:t>
            </w:r>
            <w:r w:rsidR="00A64019">
              <w:rPr>
                <w:noProof/>
                <w:webHidden/>
              </w:rPr>
              <w:tab/>
            </w:r>
            <w:r w:rsidR="00A64019">
              <w:rPr>
                <w:noProof/>
                <w:webHidden/>
              </w:rPr>
              <w:fldChar w:fldCharType="begin"/>
            </w:r>
            <w:r w:rsidR="00A64019">
              <w:rPr>
                <w:noProof/>
                <w:webHidden/>
              </w:rPr>
              <w:instrText xml:space="preserve"> PAGEREF _Toc376933353 \h </w:instrText>
            </w:r>
            <w:r w:rsidR="00A64019">
              <w:rPr>
                <w:noProof/>
                <w:webHidden/>
              </w:rPr>
            </w:r>
            <w:r w:rsidR="00A64019">
              <w:rPr>
                <w:noProof/>
                <w:webHidden/>
              </w:rPr>
              <w:fldChar w:fldCharType="separate"/>
            </w:r>
            <w:r w:rsidR="002A76FC">
              <w:rPr>
                <w:noProof/>
                <w:webHidden/>
              </w:rPr>
              <w:t>4</w:t>
            </w:r>
            <w:r w:rsidR="00A64019">
              <w:rPr>
                <w:noProof/>
                <w:webHidden/>
              </w:rPr>
              <w:fldChar w:fldCharType="end"/>
            </w:r>
          </w:hyperlink>
        </w:p>
        <w:p w14:paraId="6AF5193F" w14:textId="77777777" w:rsidR="00A64019" w:rsidRDefault="00A64019">
          <w:pPr>
            <w:pStyle w:val="TM1"/>
            <w:tabs>
              <w:tab w:val="right" w:leader="dot" w:pos="8630"/>
            </w:tabs>
            <w:rPr>
              <w:b w:val="0"/>
              <w:caps w:val="0"/>
              <w:noProof/>
              <w:lang w:eastAsia="fr-FR"/>
            </w:rPr>
          </w:pPr>
          <w:hyperlink w:anchor="_Toc376933354" w:history="1">
            <w:r w:rsidRPr="00B34386">
              <w:rPr>
                <w:rStyle w:val="Lienhypertexte"/>
                <w:noProof/>
              </w:rPr>
              <w:t>Cahier des charges</w:t>
            </w:r>
            <w:r>
              <w:rPr>
                <w:noProof/>
                <w:webHidden/>
              </w:rPr>
              <w:tab/>
            </w:r>
            <w:r>
              <w:rPr>
                <w:noProof/>
                <w:webHidden/>
              </w:rPr>
              <w:fldChar w:fldCharType="begin"/>
            </w:r>
            <w:r>
              <w:rPr>
                <w:noProof/>
                <w:webHidden/>
              </w:rPr>
              <w:instrText xml:space="preserve"> PAGEREF _Toc376933354 \h </w:instrText>
            </w:r>
            <w:r>
              <w:rPr>
                <w:noProof/>
                <w:webHidden/>
              </w:rPr>
            </w:r>
            <w:r>
              <w:rPr>
                <w:noProof/>
                <w:webHidden/>
              </w:rPr>
              <w:fldChar w:fldCharType="separate"/>
            </w:r>
            <w:r w:rsidR="002A76FC">
              <w:rPr>
                <w:noProof/>
                <w:webHidden/>
              </w:rPr>
              <w:t>5</w:t>
            </w:r>
            <w:r>
              <w:rPr>
                <w:noProof/>
                <w:webHidden/>
              </w:rPr>
              <w:fldChar w:fldCharType="end"/>
            </w:r>
          </w:hyperlink>
        </w:p>
        <w:p w14:paraId="57D67B13" w14:textId="77777777" w:rsidR="00A64019" w:rsidRDefault="00A64019">
          <w:pPr>
            <w:pStyle w:val="TM1"/>
            <w:tabs>
              <w:tab w:val="right" w:leader="dot" w:pos="8630"/>
            </w:tabs>
            <w:rPr>
              <w:b w:val="0"/>
              <w:caps w:val="0"/>
              <w:noProof/>
              <w:lang w:eastAsia="fr-FR"/>
            </w:rPr>
          </w:pPr>
          <w:hyperlink w:anchor="_Toc376933355" w:history="1">
            <w:r w:rsidRPr="00B34386">
              <w:rPr>
                <w:rStyle w:val="Lienhypertexte"/>
                <w:noProof/>
              </w:rPr>
              <w:t>Réalisation</w:t>
            </w:r>
            <w:r>
              <w:rPr>
                <w:noProof/>
                <w:webHidden/>
              </w:rPr>
              <w:tab/>
            </w:r>
            <w:r>
              <w:rPr>
                <w:noProof/>
                <w:webHidden/>
              </w:rPr>
              <w:fldChar w:fldCharType="begin"/>
            </w:r>
            <w:r>
              <w:rPr>
                <w:noProof/>
                <w:webHidden/>
              </w:rPr>
              <w:instrText xml:space="preserve"> PAGEREF _Toc376933355 \h </w:instrText>
            </w:r>
            <w:r>
              <w:rPr>
                <w:noProof/>
                <w:webHidden/>
              </w:rPr>
            </w:r>
            <w:r>
              <w:rPr>
                <w:noProof/>
                <w:webHidden/>
              </w:rPr>
              <w:fldChar w:fldCharType="separate"/>
            </w:r>
            <w:r w:rsidR="002A76FC">
              <w:rPr>
                <w:noProof/>
                <w:webHidden/>
              </w:rPr>
              <w:t>6</w:t>
            </w:r>
            <w:r>
              <w:rPr>
                <w:noProof/>
                <w:webHidden/>
              </w:rPr>
              <w:fldChar w:fldCharType="end"/>
            </w:r>
          </w:hyperlink>
        </w:p>
        <w:p w14:paraId="5A3C6509" w14:textId="77777777" w:rsidR="00A64019" w:rsidRDefault="00A64019">
          <w:pPr>
            <w:pStyle w:val="TM2"/>
            <w:tabs>
              <w:tab w:val="right" w:leader="dot" w:pos="8630"/>
            </w:tabs>
            <w:rPr>
              <w:smallCaps w:val="0"/>
              <w:noProof/>
              <w:lang w:eastAsia="fr-FR"/>
            </w:rPr>
          </w:pPr>
          <w:hyperlink w:anchor="_Toc376933356" w:history="1">
            <w:r w:rsidRPr="00B34386">
              <w:rPr>
                <w:rStyle w:val="Lienhypertexte"/>
                <w:noProof/>
              </w:rPr>
              <w:t>Résultat</w:t>
            </w:r>
            <w:r>
              <w:rPr>
                <w:noProof/>
                <w:webHidden/>
              </w:rPr>
              <w:tab/>
            </w:r>
            <w:r>
              <w:rPr>
                <w:noProof/>
                <w:webHidden/>
              </w:rPr>
              <w:fldChar w:fldCharType="begin"/>
            </w:r>
            <w:r>
              <w:rPr>
                <w:noProof/>
                <w:webHidden/>
              </w:rPr>
              <w:instrText xml:space="preserve"> PAGEREF _Toc376933356 \h </w:instrText>
            </w:r>
            <w:r>
              <w:rPr>
                <w:noProof/>
                <w:webHidden/>
              </w:rPr>
            </w:r>
            <w:r>
              <w:rPr>
                <w:noProof/>
                <w:webHidden/>
              </w:rPr>
              <w:fldChar w:fldCharType="separate"/>
            </w:r>
            <w:r w:rsidR="002A76FC">
              <w:rPr>
                <w:noProof/>
                <w:webHidden/>
              </w:rPr>
              <w:t>6</w:t>
            </w:r>
            <w:r>
              <w:rPr>
                <w:noProof/>
                <w:webHidden/>
              </w:rPr>
              <w:fldChar w:fldCharType="end"/>
            </w:r>
          </w:hyperlink>
        </w:p>
        <w:p w14:paraId="59FD0201" w14:textId="77777777" w:rsidR="00A64019" w:rsidRDefault="00A64019">
          <w:pPr>
            <w:pStyle w:val="TM3"/>
            <w:tabs>
              <w:tab w:val="right" w:leader="dot" w:pos="8630"/>
            </w:tabs>
            <w:rPr>
              <w:i w:val="0"/>
              <w:noProof/>
              <w:lang w:eastAsia="fr-FR"/>
            </w:rPr>
          </w:pPr>
          <w:hyperlink w:anchor="_Toc376933357" w:history="1">
            <w:r w:rsidRPr="00B34386">
              <w:rPr>
                <w:rStyle w:val="Lienhypertexte"/>
                <w:noProof/>
              </w:rPr>
              <w:t>Page de connexion</w:t>
            </w:r>
            <w:r>
              <w:rPr>
                <w:noProof/>
                <w:webHidden/>
              </w:rPr>
              <w:tab/>
            </w:r>
            <w:r>
              <w:rPr>
                <w:noProof/>
                <w:webHidden/>
              </w:rPr>
              <w:fldChar w:fldCharType="begin"/>
            </w:r>
            <w:r>
              <w:rPr>
                <w:noProof/>
                <w:webHidden/>
              </w:rPr>
              <w:instrText xml:space="preserve"> PAGEREF _Toc376933357 \h </w:instrText>
            </w:r>
            <w:r>
              <w:rPr>
                <w:noProof/>
                <w:webHidden/>
              </w:rPr>
            </w:r>
            <w:r>
              <w:rPr>
                <w:noProof/>
                <w:webHidden/>
              </w:rPr>
              <w:fldChar w:fldCharType="separate"/>
            </w:r>
            <w:r w:rsidR="002A76FC">
              <w:rPr>
                <w:noProof/>
                <w:webHidden/>
              </w:rPr>
              <w:t>6</w:t>
            </w:r>
            <w:r>
              <w:rPr>
                <w:noProof/>
                <w:webHidden/>
              </w:rPr>
              <w:fldChar w:fldCharType="end"/>
            </w:r>
          </w:hyperlink>
        </w:p>
        <w:p w14:paraId="5A42C43E" w14:textId="77777777" w:rsidR="00A64019" w:rsidRDefault="00A64019">
          <w:pPr>
            <w:pStyle w:val="TM3"/>
            <w:tabs>
              <w:tab w:val="right" w:leader="dot" w:pos="8630"/>
            </w:tabs>
            <w:rPr>
              <w:i w:val="0"/>
              <w:noProof/>
              <w:lang w:eastAsia="fr-FR"/>
            </w:rPr>
          </w:pPr>
          <w:hyperlink w:anchor="_Toc376933358" w:history="1">
            <w:r w:rsidRPr="00B34386">
              <w:rPr>
                <w:rStyle w:val="Lienhypertexte"/>
                <w:noProof/>
              </w:rPr>
              <w:t>Home</w:t>
            </w:r>
            <w:r>
              <w:rPr>
                <w:noProof/>
                <w:webHidden/>
              </w:rPr>
              <w:tab/>
            </w:r>
            <w:r>
              <w:rPr>
                <w:noProof/>
                <w:webHidden/>
              </w:rPr>
              <w:fldChar w:fldCharType="begin"/>
            </w:r>
            <w:r>
              <w:rPr>
                <w:noProof/>
                <w:webHidden/>
              </w:rPr>
              <w:instrText xml:space="preserve"> PAGEREF _Toc376933358 \h </w:instrText>
            </w:r>
            <w:r>
              <w:rPr>
                <w:noProof/>
                <w:webHidden/>
              </w:rPr>
            </w:r>
            <w:r>
              <w:rPr>
                <w:noProof/>
                <w:webHidden/>
              </w:rPr>
              <w:fldChar w:fldCharType="separate"/>
            </w:r>
            <w:r w:rsidR="002A76FC">
              <w:rPr>
                <w:noProof/>
                <w:webHidden/>
              </w:rPr>
              <w:t>6</w:t>
            </w:r>
            <w:r>
              <w:rPr>
                <w:noProof/>
                <w:webHidden/>
              </w:rPr>
              <w:fldChar w:fldCharType="end"/>
            </w:r>
          </w:hyperlink>
        </w:p>
        <w:p w14:paraId="4E6F5D3B" w14:textId="77777777" w:rsidR="00A64019" w:rsidRDefault="00A64019">
          <w:pPr>
            <w:pStyle w:val="TM3"/>
            <w:tabs>
              <w:tab w:val="right" w:leader="dot" w:pos="8630"/>
            </w:tabs>
            <w:rPr>
              <w:i w:val="0"/>
              <w:noProof/>
              <w:lang w:eastAsia="fr-FR"/>
            </w:rPr>
          </w:pPr>
          <w:hyperlink w:anchor="_Toc376933359" w:history="1">
            <w:r w:rsidRPr="00B34386">
              <w:rPr>
                <w:rStyle w:val="Lienhypertexte"/>
                <w:noProof/>
              </w:rPr>
              <w:t>Voyages</w:t>
            </w:r>
            <w:r>
              <w:rPr>
                <w:noProof/>
                <w:webHidden/>
              </w:rPr>
              <w:tab/>
            </w:r>
            <w:r>
              <w:rPr>
                <w:noProof/>
                <w:webHidden/>
              </w:rPr>
              <w:fldChar w:fldCharType="begin"/>
            </w:r>
            <w:r>
              <w:rPr>
                <w:noProof/>
                <w:webHidden/>
              </w:rPr>
              <w:instrText xml:space="preserve"> PAGEREF _Toc376933359 \h </w:instrText>
            </w:r>
            <w:r>
              <w:rPr>
                <w:noProof/>
                <w:webHidden/>
              </w:rPr>
            </w:r>
            <w:r>
              <w:rPr>
                <w:noProof/>
                <w:webHidden/>
              </w:rPr>
              <w:fldChar w:fldCharType="separate"/>
            </w:r>
            <w:r w:rsidR="002A76FC">
              <w:rPr>
                <w:noProof/>
                <w:webHidden/>
              </w:rPr>
              <w:t>7</w:t>
            </w:r>
            <w:r>
              <w:rPr>
                <w:noProof/>
                <w:webHidden/>
              </w:rPr>
              <w:fldChar w:fldCharType="end"/>
            </w:r>
          </w:hyperlink>
        </w:p>
        <w:p w14:paraId="2158910E" w14:textId="77777777" w:rsidR="00A64019" w:rsidRDefault="00A64019">
          <w:pPr>
            <w:pStyle w:val="TM3"/>
            <w:tabs>
              <w:tab w:val="right" w:leader="dot" w:pos="8630"/>
            </w:tabs>
            <w:rPr>
              <w:i w:val="0"/>
              <w:noProof/>
              <w:lang w:eastAsia="fr-FR"/>
            </w:rPr>
          </w:pPr>
          <w:hyperlink w:anchor="_Toc376933360" w:history="1">
            <w:r w:rsidRPr="00B34386">
              <w:rPr>
                <w:rStyle w:val="Lienhypertexte"/>
                <w:noProof/>
              </w:rPr>
              <w:t>Contacts</w:t>
            </w:r>
            <w:r>
              <w:rPr>
                <w:noProof/>
                <w:webHidden/>
              </w:rPr>
              <w:tab/>
            </w:r>
            <w:r>
              <w:rPr>
                <w:noProof/>
                <w:webHidden/>
              </w:rPr>
              <w:fldChar w:fldCharType="begin"/>
            </w:r>
            <w:r>
              <w:rPr>
                <w:noProof/>
                <w:webHidden/>
              </w:rPr>
              <w:instrText xml:space="preserve"> PAGEREF _Toc376933360 \h </w:instrText>
            </w:r>
            <w:r>
              <w:rPr>
                <w:noProof/>
                <w:webHidden/>
              </w:rPr>
            </w:r>
            <w:r>
              <w:rPr>
                <w:noProof/>
                <w:webHidden/>
              </w:rPr>
              <w:fldChar w:fldCharType="separate"/>
            </w:r>
            <w:r w:rsidR="002A76FC">
              <w:rPr>
                <w:noProof/>
                <w:webHidden/>
              </w:rPr>
              <w:t>8</w:t>
            </w:r>
            <w:r>
              <w:rPr>
                <w:noProof/>
                <w:webHidden/>
              </w:rPr>
              <w:fldChar w:fldCharType="end"/>
            </w:r>
          </w:hyperlink>
        </w:p>
        <w:p w14:paraId="5DC179C9" w14:textId="77777777" w:rsidR="00A64019" w:rsidRDefault="00A64019">
          <w:pPr>
            <w:pStyle w:val="TM3"/>
            <w:tabs>
              <w:tab w:val="right" w:leader="dot" w:pos="8630"/>
            </w:tabs>
            <w:rPr>
              <w:i w:val="0"/>
              <w:noProof/>
              <w:lang w:eastAsia="fr-FR"/>
            </w:rPr>
          </w:pPr>
          <w:hyperlink w:anchor="_Toc376933361" w:history="1">
            <w:r w:rsidRPr="00B34386">
              <w:rPr>
                <w:rStyle w:val="Lienhypertexte"/>
                <w:noProof/>
              </w:rPr>
              <w:t>Messages</w:t>
            </w:r>
            <w:r>
              <w:rPr>
                <w:noProof/>
                <w:webHidden/>
              </w:rPr>
              <w:tab/>
            </w:r>
            <w:r>
              <w:rPr>
                <w:noProof/>
                <w:webHidden/>
              </w:rPr>
              <w:fldChar w:fldCharType="begin"/>
            </w:r>
            <w:r>
              <w:rPr>
                <w:noProof/>
                <w:webHidden/>
              </w:rPr>
              <w:instrText xml:space="preserve"> PAGEREF _Toc376933361 \h </w:instrText>
            </w:r>
            <w:r>
              <w:rPr>
                <w:noProof/>
                <w:webHidden/>
              </w:rPr>
            </w:r>
            <w:r>
              <w:rPr>
                <w:noProof/>
                <w:webHidden/>
              </w:rPr>
              <w:fldChar w:fldCharType="separate"/>
            </w:r>
            <w:r w:rsidR="002A76FC">
              <w:rPr>
                <w:noProof/>
                <w:webHidden/>
              </w:rPr>
              <w:t>9</w:t>
            </w:r>
            <w:r>
              <w:rPr>
                <w:noProof/>
                <w:webHidden/>
              </w:rPr>
              <w:fldChar w:fldCharType="end"/>
            </w:r>
          </w:hyperlink>
        </w:p>
        <w:p w14:paraId="6269FA98" w14:textId="77777777" w:rsidR="00A64019" w:rsidRDefault="00A64019">
          <w:pPr>
            <w:pStyle w:val="TM2"/>
            <w:tabs>
              <w:tab w:val="right" w:leader="dot" w:pos="8630"/>
            </w:tabs>
            <w:rPr>
              <w:smallCaps w:val="0"/>
              <w:noProof/>
              <w:lang w:eastAsia="fr-FR"/>
            </w:rPr>
          </w:pPr>
          <w:hyperlink w:anchor="_Toc376933362" w:history="1">
            <w:r w:rsidRPr="00B34386">
              <w:rPr>
                <w:rStyle w:val="Lienhypertexte"/>
                <w:noProof/>
              </w:rPr>
              <w:t>Charte graphique</w:t>
            </w:r>
            <w:r>
              <w:rPr>
                <w:noProof/>
                <w:webHidden/>
              </w:rPr>
              <w:tab/>
            </w:r>
            <w:r>
              <w:rPr>
                <w:noProof/>
                <w:webHidden/>
              </w:rPr>
              <w:fldChar w:fldCharType="begin"/>
            </w:r>
            <w:r>
              <w:rPr>
                <w:noProof/>
                <w:webHidden/>
              </w:rPr>
              <w:instrText xml:space="preserve"> PAGEREF _Toc376933362 \h </w:instrText>
            </w:r>
            <w:r>
              <w:rPr>
                <w:noProof/>
                <w:webHidden/>
              </w:rPr>
            </w:r>
            <w:r>
              <w:rPr>
                <w:noProof/>
                <w:webHidden/>
              </w:rPr>
              <w:fldChar w:fldCharType="separate"/>
            </w:r>
            <w:r w:rsidR="002A76FC">
              <w:rPr>
                <w:noProof/>
                <w:webHidden/>
              </w:rPr>
              <w:t>10</w:t>
            </w:r>
            <w:r>
              <w:rPr>
                <w:noProof/>
                <w:webHidden/>
              </w:rPr>
              <w:fldChar w:fldCharType="end"/>
            </w:r>
          </w:hyperlink>
        </w:p>
        <w:p w14:paraId="16BF8C9C" w14:textId="77777777" w:rsidR="00A64019" w:rsidRDefault="00A64019">
          <w:pPr>
            <w:pStyle w:val="TM2"/>
            <w:tabs>
              <w:tab w:val="right" w:leader="dot" w:pos="8630"/>
            </w:tabs>
            <w:rPr>
              <w:smallCaps w:val="0"/>
              <w:noProof/>
              <w:lang w:eastAsia="fr-FR"/>
            </w:rPr>
          </w:pPr>
          <w:hyperlink w:anchor="_Toc376933363" w:history="1">
            <w:r w:rsidRPr="00B34386">
              <w:rPr>
                <w:rStyle w:val="Lienhypertexte"/>
                <w:noProof/>
              </w:rPr>
              <w:t>Base de données</w:t>
            </w:r>
            <w:r>
              <w:rPr>
                <w:noProof/>
                <w:webHidden/>
              </w:rPr>
              <w:tab/>
            </w:r>
            <w:r>
              <w:rPr>
                <w:noProof/>
                <w:webHidden/>
              </w:rPr>
              <w:fldChar w:fldCharType="begin"/>
            </w:r>
            <w:r>
              <w:rPr>
                <w:noProof/>
                <w:webHidden/>
              </w:rPr>
              <w:instrText xml:space="preserve"> PAGEREF _Toc376933363 \h </w:instrText>
            </w:r>
            <w:r>
              <w:rPr>
                <w:noProof/>
                <w:webHidden/>
              </w:rPr>
            </w:r>
            <w:r>
              <w:rPr>
                <w:noProof/>
                <w:webHidden/>
              </w:rPr>
              <w:fldChar w:fldCharType="separate"/>
            </w:r>
            <w:r w:rsidR="002A76FC">
              <w:rPr>
                <w:noProof/>
                <w:webHidden/>
              </w:rPr>
              <w:t>11</w:t>
            </w:r>
            <w:r>
              <w:rPr>
                <w:noProof/>
                <w:webHidden/>
              </w:rPr>
              <w:fldChar w:fldCharType="end"/>
            </w:r>
          </w:hyperlink>
        </w:p>
        <w:p w14:paraId="4D820C05" w14:textId="77777777" w:rsidR="00A64019" w:rsidRDefault="00A64019">
          <w:pPr>
            <w:pStyle w:val="TM3"/>
            <w:tabs>
              <w:tab w:val="right" w:leader="dot" w:pos="8630"/>
            </w:tabs>
            <w:rPr>
              <w:i w:val="0"/>
              <w:noProof/>
              <w:lang w:eastAsia="fr-FR"/>
            </w:rPr>
          </w:pPr>
          <w:hyperlink w:anchor="_Toc376933364" w:history="1">
            <w:r w:rsidRPr="00B34386">
              <w:rPr>
                <w:rStyle w:val="Lienhypertexte"/>
                <w:noProof/>
              </w:rPr>
              <w:t>Sources</w:t>
            </w:r>
            <w:r>
              <w:rPr>
                <w:noProof/>
                <w:webHidden/>
              </w:rPr>
              <w:tab/>
            </w:r>
            <w:r>
              <w:rPr>
                <w:noProof/>
                <w:webHidden/>
              </w:rPr>
              <w:fldChar w:fldCharType="begin"/>
            </w:r>
            <w:r>
              <w:rPr>
                <w:noProof/>
                <w:webHidden/>
              </w:rPr>
              <w:instrText xml:space="preserve"> PAGEREF _Toc376933364 \h </w:instrText>
            </w:r>
            <w:r>
              <w:rPr>
                <w:noProof/>
                <w:webHidden/>
              </w:rPr>
            </w:r>
            <w:r>
              <w:rPr>
                <w:noProof/>
                <w:webHidden/>
              </w:rPr>
              <w:fldChar w:fldCharType="separate"/>
            </w:r>
            <w:r w:rsidR="002A76FC">
              <w:rPr>
                <w:noProof/>
                <w:webHidden/>
              </w:rPr>
              <w:t>12</w:t>
            </w:r>
            <w:r>
              <w:rPr>
                <w:noProof/>
                <w:webHidden/>
              </w:rPr>
              <w:fldChar w:fldCharType="end"/>
            </w:r>
          </w:hyperlink>
        </w:p>
        <w:p w14:paraId="1114035F" w14:textId="77777777" w:rsidR="00A64019" w:rsidRDefault="00A64019">
          <w:pPr>
            <w:pStyle w:val="TM3"/>
            <w:tabs>
              <w:tab w:val="right" w:leader="dot" w:pos="8630"/>
            </w:tabs>
            <w:rPr>
              <w:i w:val="0"/>
              <w:noProof/>
              <w:lang w:eastAsia="fr-FR"/>
            </w:rPr>
          </w:pPr>
          <w:hyperlink w:anchor="_Toc376933365" w:history="1">
            <w:r w:rsidRPr="00B34386">
              <w:rPr>
                <w:rStyle w:val="Lienhypertexte"/>
                <w:noProof/>
              </w:rPr>
              <w:t>Spécificité</w:t>
            </w:r>
            <w:r>
              <w:rPr>
                <w:noProof/>
                <w:webHidden/>
              </w:rPr>
              <w:tab/>
            </w:r>
            <w:r>
              <w:rPr>
                <w:noProof/>
                <w:webHidden/>
              </w:rPr>
              <w:fldChar w:fldCharType="begin"/>
            </w:r>
            <w:r>
              <w:rPr>
                <w:noProof/>
                <w:webHidden/>
              </w:rPr>
              <w:instrText xml:space="preserve"> PAGEREF _Toc376933365 \h </w:instrText>
            </w:r>
            <w:r>
              <w:rPr>
                <w:noProof/>
                <w:webHidden/>
              </w:rPr>
            </w:r>
            <w:r>
              <w:rPr>
                <w:noProof/>
                <w:webHidden/>
              </w:rPr>
              <w:fldChar w:fldCharType="separate"/>
            </w:r>
            <w:r w:rsidR="002A76FC">
              <w:rPr>
                <w:noProof/>
                <w:webHidden/>
              </w:rPr>
              <w:t>12</w:t>
            </w:r>
            <w:r>
              <w:rPr>
                <w:noProof/>
                <w:webHidden/>
              </w:rPr>
              <w:fldChar w:fldCharType="end"/>
            </w:r>
          </w:hyperlink>
        </w:p>
        <w:p w14:paraId="47D20809" w14:textId="77777777" w:rsidR="00A64019" w:rsidRDefault="00A64019">
          <w:pPr>
            <w:pStyle w:val="TM2"/>
            <w:tabs>
              <w:tab w:val="right" w:leader="dot" w:pos="8630"/>
            </w:tabs>
            <w:rPr>
              <w:smallCaps w:val="0"/>
              <w:noProof/>
              <w:lang w:eastAsia="fr-FR"/>
            </w:rPr>
          </w:pPr>
          <w:hyperlink w:anchor="_Toc376933366" w:history="1">
            <w:r w:rsidRPr="00B34386">
              <w:rPr>
                <w:rStyle w:val="Lienhypertexte"/>
                <w:noProof/>
              </w:rPr>
              <w:t>Moyen utilisé</w:t>
            </w:r>
            <w:r>
              <w:rPr>
                <w:noProof/>
                <w:webHidden/>
              </w:rPr>
              <w:tab/>
            </w:r>
            <w:r>
              <w:rPr>
                <w:noProof/>
                <w:webHidden/>
              </w:rPr>
              <w:fldChar w:fldCharType="begin"/>
            </w:r>
            <w:r>
              <w:rPr>
                <w:noProof/>
                <w:webHidden/>
              </w:rPr>
              <w:instrText xml:space="preserve"> PAGEREF _Toc376933366 \h </w:instrText>
            </w:r>
            <w:r>
              <w:rPr>
                <w:noProof/>
                <w:webHidden/>
              </w:rPr>
            </w:r>
            <w:r>
              <w:rPr>
                <w:noProof/>
                <w:webHidden/>
              </w:rPr>
              <w:fldChar w:fldCharType="separate"/>
            </w:r>
            <w:r w:rsidR="002A76FC">
              <w:rPr>
                <w:noProof/>
                <w:webHidden/>
              </w:rPr>
              <w:t>13</w:t>
            </w:r>
            <w:r>
              <w:rPr>
                <w:noProof/>
                <w:webHidden/>
              </w:rPr>
              <w:fldChar w:fldCharType="end"/>
            </w:r>
          </w:hyperlink>
        </w:p>
        <w:p w14:paraId="5F8B27C5" w14:textId="77777777" w:rsidR="00A64019" w:rsidRDefault="00A64019">
          <w:pPr>
            <w:pStyle w:val="TM3"/>
            <w:tabs>
              <w:tab w:val="right" w:leader="dot" w:pos="8630"/>
            </w:tabs>
            <w:rPr>
              <w:i w:val="0"/>
              <w:noProof/>
              <w:lang w:eastAsia="fr-FR"/>
            </w:rPr>
          </w:pPr>
          <w:hyperlink w:anchor="_Toc376933367" w:history="1">
            <w:r w:rsidRPr="00B34386">
              <w:rPr>
                <w:rStyle w:val="Lienhypertexte"/>
                <w:noProof/>
              </w:rPr>
              <w:t>Google Map</w:t>
            </w:r>
            <w:r>
              <w:rPr>
                <w:noProof/>
                <w:webHidden/>
              </w:rPr>
              <w:tab/>
            </w:r>
            <w:r>
              <w:rPr>
                <w:noProof/>
                <w:webHidden/>
              </w:rPr>
              <w:fldChar w:fldCharType="begin"/>
            </w:r>
            <w:r>
              <w:rPr>
                <w:noProof/>
                <w:webHidden/>
              </w:rPr>
              <w:instrText xml:space="preserve"> PAGEREF _Toc376933367 \h </w:instrText>
            </w:r>
            <w:r>
              <w:rPr>
                <w:noProof/>
                <w:webHidden/>
              </w:rPr>
            </w:r>
            <w:r>
              <w:rPr>
                <w:noProof/>
                <w:webHidden/>
              </w:rPr>
              <w:fldChar w:fldCharType="separate"/>
            </w:r>
            <w:r w:rsidR="002A76FC">
              <w:rPr>
                <w:noProof/>
                <w:webHidden/>
              </w:rPr>
              <w:t>14</w:t>
            </w:r>
            <w:r>
              <w:rPr>
                <w:noProof/>
                <w:webHidden/>
              </w:rPr>
              <w:fldChar w:fldCharType="end"/>
            </w:r>
          </w:hyperlink>
        </w:p>
        <w:p w14:paraId="78819CFC" w14:textId="77777777" w:rsidR="00A64019" w:rsidRDefault="00A64019">
          <w:pPr>
            <w:pStyle w:val="TM3"/>
            <w:tabs>
              <w:tab w:val="right" w:leader="dot" w:pos="8630"/>
            </w:tabs>
            <w:rPr>
              <w:i w:val="0"/>
              <w:noProof/>
              <w:lang w:eastAsia="fr-FR"/>
            </w:rPr>
          </w:pPr>
          <w:hyperlink w:anchor="_Toc376933368" w:history="1">
            <w:r w:rsidRPr="00B34386">
              <w:rPr>
                <w:rStyle w:val="Lienhypertexte"/>
                <w:noProof/>
              </w:rPr>
              <w:t>JSColor</w:t>
            </w:r>
            <w:r>
              <w:rPr>
                <w:noProof/>
                <w:webHidden/>
              </w:rPr>
              <w:tab/>
            </w:r>
            <w:r>
              <w:rPr>
                <w:noProof/>
                <w:webHidden/>
              </w:rPr>
              <w:fldChar w:fldCharType="begin"/>
            </w:r>
            <w:r>
              <w:rPr>
                <w:noProof/>
                <w:webHidden/>
              </w:rPr>
              <w:instrText xml:space="preserve"> PAGEREF _Toc376933368 \h </w:instrText>
            </w:r>
            <w:r>
              <w:rPr>
                <w:noProof/>
                <w:webHidden/>
              </w:rPr>
            </w:r>
            <w:r>
              <w:rPr>
                <w:noProof/>
                <w:webHidden/>
              </w:rPr>
              <w:fldChar w:fldCharType="separate"/>
            </w:r>
            <w:r w:rsidR="002A76FC">
              <w:rPr>
                <w:noProof/>
                <w:webHidden/>
              </w:rPr>
              <w:t>14</w:t>
            </w:r>
            <w:r>
              <w:rPr>
                <w:noProof/>
                <w:webHidden/>
              </w:rPr>
              <w:fldChar w:fldCharType="end"/>
            </w:r>
          </w:hyperlink>
        </w:p>
        <w:p w14:paraId="1F706962" w14:textId="77777777" w:rsidR="00A64019" w:rsidRDefault="00A64019">
          <w:pPr>
            <w:pStyle w:val="TM1"/>
            <w:tabs>
              <w:tab w:val="right" w:leader="dot" w:pos="8630"/>
            </w:tabs>
            <w:rPr>
              <w:b w:val="0"/>
              <w:caps w:val="0"/>
              <w:noProof/>
              <w:lang w:eastAsia="fr-FR"/>
            </w:rPr>
          </w:pPr>
          <w:hyperlink w:anchor="_Toc376933369" w:history="1">
            <w:r w:rsidRPr="00B34386">
              <w:rPr>
                <w:rStyle w:val="Lienhypertexte"/>
                <w:noProof/>
              </w:rPr>
              <w:t>Bilan</w:t>
            </w:r>
            <w:r>
              <w:rPr>
                <w:noProof/>
                <w:webHidden/>
              </w:rPr>
              <w:tab/>
            </w:r>
            <w:r>
              <w:rPr>
                <w:noProof/>
                <w:webHidden/>
              </w:rPr>
              <w:fldChar w:fldCharType="begin"/>
            </w:r>
            <w:r>
              <w:rPr>
                <w:noProof/>
                <w:webHidden/>
              </w:rPr>
              <w:instrText xml:space="preserve"> PAGEREF _Toc376933369 \h </w:instrText>
            </w:r>
            <w:r>
              <w:rPr>
                <w:noProof/>
                <w:webHidden/>
              </w:rPr>
            </w:r>
            <w:r>
              <w:rPr>
                <w:noProof/>
                <w:webHidden/>
              </w:rPr>
              <w:fldChar w:fldCharType="separate"/>
            </w:r>
            <w:r w:rsidR="002A76FC">
              <w:rPr>
                <w:noProof/>
                <w:webHidden/>
              </w:rPr>
              <w:t>15</w:t>
            </w:r>
            <w:r>
              <w:rPr>
                <w:noProof/>
                <w:webHidden/>
              </w:rPr>
              <w:fldChar w:fldCharType="end"/>
            </w:r>
          </w:hyperlink>
        </w:p>
        <w:p w14:paraId="36879591" w14:textId="77777777" w:rsidR="00A64019" w:rsidRDefault="00A64019">
          <w:pPr>
            <w:pStyle w:val="TM2"/>
            <w:tabs>
              <w:tab w:val="right" w:leader="dot" w:pos="8630"/>
            </w:tabs>
            <w:rPr>
              <w:smallCaps w:val="0"/>
              <w:noProof/>
              <w:lang w:eastAsia="fr-FR"/>
            </w:rPr>
          </w:pPr>
          <w:hyperlink w:anchor="_Toc376933370" w:history="1">
            <w:r w:rsidRPr="00B34386">
              <w:rPr>
                <w:rStyle w:val="Lienhypertexte"/>
                <w:noProof/>
              </w:rPr>
              <w:t>Planning</w:t>
            </w:r>
            <w:r>
              <w:rPr>
                <w:noProof/>
                <w:webHidden/>
              </w:rPr>
              <w:tab/>
            </w:r>
            <w:r>
              <w:rPr>
                <w:noProof/>
                <w:webHidden/>
              </w:rPr>
              <w:fldChar w:fldCharType="begin"/>
            </w:r>
            <w:r>
              <w:rPr>
                <w:noProof/>
                <w:webHidden/>
              </w:rPr>
              <w:instrText xml:space="preserve"> PAGEREF _Toc376933370 \h </w:instrText>
            </w:r>
            <w:r>
              <w:rPr>
                <w:noProof/>
                <w:webHidden/>
              </w:rPr>
            </w:r>
            <w:r>
              <w:rPr>
                <w:noProof/>
                <w:webHidden/>
              </w:rPr>
              <w:fldChar w:fldCharType="separate"/>
            </w:r>
            <w:r w:rsidR="002A76FC">
              <w:rPr>
                <w:noProof/>
                <w:webHidden/>
              </w:rPr>
              <w:t>15</w:t>
            </w:r>
            <w:r>
              <w:rPr>
                <w:noProof/>
                <w:webHidden/>
              </w:rPr>
              <w:fldChar w:fldCharType="end"/>
            </w:r>
          </w:hyperlink>
        </w:p>
        <w:p w14:paraId="0A81A1AA" w14:textId="77777777" w:rsidR="00A64019" w:rsidRDefault="00A64019">
          <w:pPr>
            <w:pStyle w:val="TM3"/>
            <w:tabs>
              <w:tab w:val="right" w:leader="dot" w:pos="8630"/>
            </w:tabs>
            <w:rPr>
              <w:i w:val="0"/>
              <w:noProof/>
              <w:lang w:eastAsia="fr-FR"/>
            </w:rPr>
          </w:pPr>
          <w:hyperlink w:anchor="_Toc376933371" w:history="1">
            <w:r w:rsidRPr="00B34386">
              <w:rPr>
                <w:rStyle w:val="Lienhypertexte"/>
                <w:noProof/>
              </w:rPr>
              <w:t>Initial</w:t>
            </w:r>
            <w:r>
              <w:rPr>
                <w:noProof/>
                <w:webHidden/>
              </w:rPr>
              <w:tab/>
            </w:r>
            <w:r>
              <w:rPr>
                <w:noProof/>
                <w:webHidden/>
              </w:rPr>
              <w:fldChar w:fldCharType="begin"/>
            </w:r>
            <w:r>
              <w:rPr>
                <w:noProof/>
                <w:webHidden/>
              </w:rPr>
              <w:instrText xml:space="preserve"> PAGEREF _Toc376933371 \h </w:instrText>
            </w:r>
            <w:r>
              <w:rPr>
                <w:noProof/>
                <w:webHidden/>
              </w:rPr>
            </w:r>
            <w:r>
              <w:rPr>
                <w:noProof/>
                <w:webHidden/>
              </w:rPr>
              <w:fldChar w:fldCharType="separate"/>
            </w:r>
            <w:r w:rsidR="002A76FC">
              <w:rPr>
                <w:noProof/>
                <w:webHidden/>
              </w:rPr>
              <w:t>15</w:t>
            </w:r>
            <w:r>
              <w:rPr>
                <w:noProof/>
                <w:webHidden/>
              </w:rPr>
              <w:fldChar w:fldCharType="end"/>
            </w:r>
          </w:hyperlink>
        </w:p>
        <w:p w14:paraId="2A239CE6" w14:textId="77777777" w:rsidR="00A64019" w:rsidRDefault="00A64019">
          <w:pPr>
            <w:pStyle w:val="TM3"/>
            <w:tabs>
              <w:tab w:val="right" w:leader="dot" w:pos="8630"/>
            </w:tabs>
            <w:rPr>
              <w:i w:val="0"/>
              <w:noProof/>
              <w:lang w:eastAsia="fr-FR"/>
            </w:rPr>
          </w:pPr>
          <w:hyperlink w:anchor="_Toc376933372" w:history="1">
            <w:r w:rsidRPr="00B34386">
              <w:rPr>
                <w:rStyle w:val="Lienhypertexte"/>
                <w:noProof/>
              </w:rPr>
              <w:t>Final</w:t>
            </w:r>
            <w:r>
              <w:rPr>
                <w:noProof/>
                <w:webHidden/>
              </w:rPr>
              <w:tab/>
            </w:r>
            <w:r>
              <w:rPr>
                <w:noProof/>
                <w:webHidden/>
              </w:rPr>
              <w:fldChar w:fldCharType="begin"/>
            </w:r>
            <w:r>
              <w:rPr>
                <w:noProof/>
                <w:webHidden/>
              </w:rPr>
              <w:instrText xml:space="preserve"> PAGEREF _Toc376933372 \h </w:instrText>
            </w:r>
            <w:r>
              <w:rPr>
                <w:noProof/>
                <w:webHidden/>
              </w:rPr>
            </w:r>
            <w:r>
              <w:rPr>
                <w:noProof/>
                <w:webHidden/>
              </w:rPr>
              <w:fldChar w:fldCharType="separate"/>
            </w:r>
            <w:r w:rsidR="002A76FC">
              <w:rPr>
                <w:noProof/>
                <w:webHidden/>
              </w:rPr>
              <w:t>15</w:t>
            </w:r>
            <w:r>
              <w:rPr>
                <w:noProof/>
                <w:webHidden/>
              </w:rPr>
              <w:fldChar w:fldCharType="end"/>
            </w:r>
          </w:hyperlink>
        </w:p>
        <w:p w14:paraId="3346E87D" w14:textId="77777777" w:rsidR="00A64019" w:rsidRDefault="00A64019">
          <w:pPr>
            <w:pStyle w:val="TM2"/>
            <w:tabs>
              <w:tab w:val="right" w:leader="dot" w:pos="8630"/>
            </w:tabs>
            <w:rPr>
              <w:smallCaps w:val="0"/>
              <w:noProof/>
              <w:lang w:eastAsia="fr-FR"/>
            </w:rPr>
          </w:pPr>
          <w:hyperlink w:anchor="_Toc376933373" w:history="1">
            <w:r w:rsidRPr="00B34386">
              <w:rPr>
                <w:rStyle w:val="Lienhypertexte"/>
                <w:noProof/>
              </w:rPr>
              <w:t>Technique</w:t>
            </w:r>
            <w:r>
              <w:rPr>
                <w:noProof/>
                <w:webHidden/>
              </w:rPr>
              <w:tab/>
            </w:r>
            <w:r>
              <w:rPr>
                <w:noProof/>
                <w:webHidden/>
              </w:rPr>
              <w:fldChar w:fldCharType="begin"/>
            </w:r>
            <w:r>
              <w:rPr>
                <w:noProof/>
                <w:webHidden/>
              </w:rPr>
              <w:instrText xml:space="preserve"> PAGEREF _Toc376933373 \h </w:instrText>
            </w:r>
            <w:r>
              <w:rPr>
                <w:noProof/>
                <w:webHidden/>
              </w:rPr>
            </w:r>
            <w:r>
              <w:rPr>
                <w:noProof/>
                <w:webHidden/>
              </w:rPr>
              <w:fldChar w:fldCharType="separate"/>
            </w:r>
            <w:r w:rsidR="002A76FC">
              <w:rPr>
                <w:noProof/>
                <w:webHidden/>
              </w:rPr>
              <w:t>16</w:t>
            </w:r>
            <w:r>
              <w:rPr>
                <w:noProof/>
                <w:webHidden/>
              </w:rPr>
              <w:fldChar w:fldCharType="end"/>
            </w:r>
          </w:hyperlink>
        </w:p>
        <w:p w14:paraId="4251E172" w14:textId="77777777" w:rsidR="00A64019" w:rsidRDefault="00A64019">
          <w:pPr>
            <w:pStyle w:val="TM3"/>
            <w:tabs>
              <w:tab w:val="right" w:leader="dot" w:pos="8630"/>
            </w:tabs>
            <w:rPr>
              <w:i w:val="0"/>
              <w:noProof/>
              <w:lang w:eastAsia="fr-FR"/>
            </w:rPr>
          </w:pPr>
          <w:hyperlink w:anchor="_Toc376933374" w:history="1">
            <w:r w:rsidRPr="00B34386">
              <w:rPr>
                <w:rStyle w:val="Lienhypertexte"/>
                <w:noProof/>
              </w:rPr>
              <w:t>Constante évolution</w:t>
            </w:r>
            <w:r>
              <w:rPr>
                <w:noProof/>
                <w:webHidden/>
              </w:rPr>
              <w:tab/>
            </w:r>
            <w:r>
              <w:rPr>
                <w:noProof/>
                <w:webHidden/>
              </w:rPr>
              <w:fldChar w:fldCharType="begin"/>
            </w:r>
            <w:r>
              <w:rPr>
                <w:noProof/>
                <w:webHidden/>
              </w:rPr>
              <w:instrText xml:space="preserve"> PAGEREF _Toc376933374 \h </w:instrText>
            </w:r>
            <w:r>
              <w:rPr>
                <w:noProof/>
                <w:webHidden/>
              </w:rPr>
            </w:r>
            <w:r>
              <w:rPr>
                <w:noProof/>
                <w:webHidden/>
              </w:rPr>
              <w:fldChar w:fldCharType="separate"/>
            </w:r>
            <w:r w:rsidR="002A76FC">
              <w:rPr>
                <w:noProof/>
                <w:webHidden/>
              </w:rPr>
              <w:t>16</w:t>
            </w:r>
            <w:r>
              <w:rPr>
                <w:noProof/>
                <w:webHidden/>
              </w:rPr>
              <w:fldChar w:fldCharType="end"/>
            </w:r>
          </w:hyperlink>
        </w:p>
        <w:p w14:paraId="5A42AAAE" w14:textId="77777777" w:rsidR="00A64019" w:rsidRDefault="00A64019">
          <w:pPr>
            <w:pStyle w:val="TM2"/>
            <w:tabs>
              <w:tab w:val="right" w:leader="dot" w:pos="8630"/>
            </w:tabs>
            <w:rPr>
              <w:smallCaps w:val="0"/>
              <w:noProof/>
              <w:lang w:eastAsia="fr-FR"/>
            </w:rPr>
          </w:pPr>
          <w:hyperlink w:anchor="_Toc376933375" w:history="1">
            <w:r w:rsidRPr="00B34386">
              <w:rPr>
                <w:rStyle w:val="Lienhypertexte"/>
                <w:noProof/>
              </w:rPr>
              <w:t>Humain</w:t>
            </w:r>
            <w:r>
              <w:rPr>
                <w:noProof/>
                <w:webHidden/>
              </w:rPr>
              <w:tab/>
            </w:r>
            <w:r>
              <w:rPr>
                <w:noProof/>
                <w:webHidden/>
              </w:rPr>
              <w:fldChar w:fldCharType="begin"/>
            </w:r>
            <w:r>
              <w:rPr>
                <w:noProof/>
                <w:webHidden/>
              </w:rPr>
              <w:instrText xml:space="preserve"> PAGEREF _Toc376933375 \h </w:instrText>
            </w:r>
            <w:r>
              <w:rPr>
                <w:noProof/>
                <w:webHidden/>
              </w:rPr>
            </w:r>
            <w:r>
              <w:rPr>
                <w:noProof/>
                <w:webHidden/>
              </w:rPr>
              <w:fldChar w:fldCharType="separate"/>
            </w:r>
            <w:r w:rsidR="002A76FC">
              <w:rPr>
                <w:noProof/>
                <w:webHidden/>
              </w:rPr>
              <w:t>16</w:t>
            </w:r>
            <w:r>
              <w:rPr>
                <w:noProof/>
                <w:webHidden/>
              </w:rPr>
              <w:fldChar w:fldCharType="end"/>
            </w:r>
          </w:hyperlink>
        </w:p>
        <w:p w14:paraId="4A9AAE00" w14:textId="77777777" w:rsidR="00A64019" w:rsidRDefault="00A64019">
          <w:pPr>
            <w:pStyle w:val="TM2"/>
            <w:tabs>
              <w:tab w:val="right" w:leader="dot" w:pos="8630"/>
            </w:tabs>
            <w:rPr>
              <w:smallCaps w:val="0"/>
              <w:noProof/>
              <w:lang w:eastAsia="fr-FR"/>
            </w:rPr>
          </w:pPr>
          <w:hyperlink w:anchor="_Toc376933376" w:history="1">
            <w:r w:rsidRPr="00B34386">
              <w:rPr>
                <w:rStyle w:val="Lienhypertexte"/>
                <w:noProof/>
              </w:rPr>
              <w:t>Pédagogique</w:t>
            </w:r>
            <w:r>
              <w:rPr>
                <w:noProof/>
                <w:webHidden/>
              </w:rPr>
              <w:tab/>
            </w:r>
            <w:r>
              <w:rPr>
                <w:noProof/>
                <w:webHidden/>
              </w:rPr>
              <w:fldChar w:fldCharType="begin"/>
            </w:r>
            <w:r>
              <w:rPr>
                <w:noProof/>
                <w:webHidden/>
              </w:rPr>
              <w:instrText xml:space="preserve"> PAGEREF _Toc376933376 \h </w:instrText>
            </w:r>
            <w:r>
              <w:rPr>
                <w:noProof/>
                <w:webHidden/>
              </w:rPr>
            </w:r>
            <w:r>
              <w:rPr>
                <w:noProof/>
                <w:webHidden/>
              </w:rPr>
              <w:fldChar w:fldCharType="separate"/>
            </w:r>
            <w:r w:rsidR="002A76FC">
              <w:rPr>
                <w:noProof/>
                <w:webHidden/>
              </w:rPr>
              <w:t>17</w:t>
            </w:r>
            <w:r>
              <w:rPr>
                <w:noProof/>
                <w:webHidden/>
              </w:rPr>
              <w:fldChar w:fldCharType="end"/>
            </w:r>
          </w:hyperlink>
        </w:p>
        <w:p w14:paraId="2B121935" w14:textId="77777777" w:rsidR="00A64019" w:rsidRDefault="00A64019">
          <w:pPr>
            <w:pStyle w:val="TM1"/>
            <w:tabs>
              <w:tab w:val="right" w:leader="dot" w:pos="8630"/>
            </w:tabs>
            <w:rPr>
              <w:b w:val="0"/>
              <w:caps w:val="0"/>
              <w:noProof/>
              <w:lang w:eastAsia="fr-FR"/>
            </w:rPr>
          </w:pPr>
          <w:hyperlink w:anchor="_Toc376933377" w:history="1">
            <w:r w:rsidRPr="00B34386">
              <w:rPr>
                <w:rStyle w:val="Lienhypertexte"/>
                <w:noProof/>
              </w:rPr>
              <w:t>Conclusion</w:t>
            </w:r>
            <w:r>
              <w:rPr>
                <w:noProof/>
                <w:webHidden/>
              </w:rPr>
              <w:tab/>
            </w:r>
            <w:r>
              <w:rPr>
                <w:noProof/>
                <w:webHidden/>
              </w:rPr>
              <w:fldChar w:fldCharType="begin"/>
            </w:r>
            <w:r>
              <w:rPr>
                <w:noProof/>
                <w:webHidden/>
              </w:rPr>
              <w:instrText xml:space="preserve"> PAGEREF _Toc376933377 \h </w:instrText>
            </w:r>
            <w:r>
              <w:rPr>
                <w:noProof/>
                <w:webHidden/>
              </w:rPr>
            </w:r>
            <w:r>
              <w:rPr>
                <w:noProof/>
                <w:webHidden/>
              </w:rPr>
              <w:fldChar w:fldCharType="separate"/>
            </w:r>
            <w:r w:rsidR="002A76FC">
              <w:rPr>
                <w:noProof/>
                <w:webHidden/>
              </w:rPr>
              <w:t>18</w:t>
            </w:r>
            <w:r>
              <w:rPr>
                <w:noProof/>
                <w:webHidden/>
              </w:rPr>
              <w:fldChar w:fldCharType="end"/>
            </w:r>
          </w:hyperlink>
        </w:p>
        <w:p w14:paraId="639C0B9D" w14:textId="77777777" w:rsidR="008363C6" w:rsidRPr="00A64019" w:rsidRDefault="008363C6">
          <w:r w:rsidRPr="00A64019">
            <w:rPr>
              <w:b/>
              <w:bCs/>
              <w:noProof/>
            </w:rPr>
            <w:fldChar w:fldCharType="end"/>
          </w:r>
        </w:p>
      </w:sdtContent>
    </w:sdt>
    <w:p w14:paraId="74766591" w14:textId="77777777" w:rsidR="00843620" w:rsidRPr="00A64019" w:rsidRDefault="00843620"/>
    <w:p w14:paraId="7D235C37" w14:textId="77777777" w:rsidR="008363C6" w:rsidRPr="00A64019" w:rsidRDefault="008363C6">
      <w:pPr>
        <w:sectPr w:rsidR="008363C6" w:rsidRPr="00A64019" w:rsidSect="00374F35">
          <w:pgSz w:w="12240" w:h="15840"/>
          <w:pgMar w:top="1440" w:right="1800" w:bottom="1440" w:left="1800" w:header="720" w:footer="720" w:gutter="0"/>
          <w:cols w:space="720"/>
          <w:noEndnote/>
          <w:titlePg/>
        </w:sectPr>
      </w:pPr>
    </w:p>
    <w:p w14:paraId="5095A397" w14:textId="77777777" w:rsidR="00374F35" w:rsidRPr="00A64019" w:rsidRDefault="00374F35" w:rsidP="008363C6"/>
    <w:p w14:paraId="17B1AA34" w14:textId="77777777" w:rsidR="00374F35" w:rsidRPr="00A64019" w:rsidRDefault="00374F35" w:rsidP="008363C6"/>
    <w:p w14:paraId="15DB5845" w14:textId="77777777" w:rsidR="00374F35" w:rsidRPr="00A64019" w:rsidRDefault="00374F35" w:rsidP="008363C6"/>
    <w:p w14:paraId="1AD61E91" w14:textId="77777777" w:rsidR="00374F35" w:rsidRPr="00A64019" w:rsidRDefault="00374F35" w:rsidP="008363C6"/>
    <w:p w14:paraId="235F6FCD" w14:textId="77777777" w:rsidR="00374F35" w:rsidRPr="00A64019" w:rsidRDefault="00374F35" w:rsidP="008363C6"/>
    <w:p w14:paraId="1F50DE1F" w14:textId="77777777" w:rsidR="00374F35" w:rsidRPr="00A64019" w:rsidRDefault="00374F35" w:rsidP="008363C6"/>
    <w:p w14:paraId="7C660C25" w14:textId="5547A872" w:rsidR="008363C6" w:rsidRPr="00A64019" w:rsidRDefault="008363C6" w:rsidP="00374F35">
      <w:pPr>
        <w:ind w:left="1560"/>
      </w:pPr>
      <w:r w:rsidRPr="00A64019">
        <w:t xml:space="preserve">Lors de mes différentes </w:t>
      </w:r>
      <w:r w:rsidR="000B1CAD" w:rsidRPr="00A64019">
        <w:t>sorties</w:t>
      </w:r>
      <w:r w:rsidRPr="00A64019">
        <w:t xml:space="preserve"> sur Belfort </w:t>
      </w:r>
      <w:r w:rsidR="00A64019" w:rsidRPr="00A64019">
        <w:t>j’</w:t>
      </w:r>
      <w:r w:rsidRPr="00A64019">
        <w:t xml:space="preserve">ai eu </w:t>
      </w:r>
      <w:r w:rsidR="00A64019" w:rsidRPr="00A64019">
        <w:t>l’</w:t>
      </w:r>
      <w:r w:rsidRPr="00A64019">
        <w:t xml:space="preserve">occasion de discuter avec beaucoup </w:t>
      </w:r>
      <w:r w:rsidR="00A64019" w:rsidRPr="00A64019">
        <w:t>d’</w:t>
      </w:r>
      <w:r w:rsidR="000B1CAD" w:rsidRPr="00A64019">
        <w:t>étudiants</w:t>
      </w:r>
      <w:r w:rsidRPr="00A64019">
        <w:t xml:space="preserve"> venant de toute la région qui se plaignaient du manque de transport pour rentrer chez eux. Dans ce contexte </w:t>
      </w:r>
      <w:r w:rsidR="00A64019" w:rsidRPr="00A64019">
        <w:t>j’</w:t>
      </w:r>
      <w:r w:rsidRPr="00A64019">
        <w:t xml:space="preserve">ai eu </w:t>
      </w:r>
      <w:r w:rsidR="00A64019" w:rsidRPr="00A64019">
        <w:t>l’</w:t>
      </w:r>
      <w:r w:rsidRPr="00A64019">
        <w:t>idée</w:t>
      </w:r>
      <w:r w:rsidR="000B1CAD" w:rsidRPr="00A64019">
        <w:t xml:space="preserve"> de</w:t>
      </w:r>
      <w:r w:rsidRPr="00A64019">
        <w:t xml:space="preserve"> réaliser un site de covoiturage qui réglerait ce problème. Pour cela nous verrons </w:t>
      </w:r>
      <w:r w:rsidR="000B1CAD" w:rsidRPr="00A64019">
        <w:t>en détail</w:t>
      </w:r>
      <w:r w:rsidRPr="00A64019">
        <w:t xml:space="preserve"> les attentes des étudiants ainsi que les </w:t>
      </w:r>
      <w:r w:rsidR="000B1CAD" w:rsidRPr="00A64019">
        <w:t>fonctionnalités</w:t>
      </w:r>
      <w:r w:rsidRPr="00A64019">
        <w:t xml:space="preserve"> </w:t>
      </w:r>
      <w:r w:rsidR="00A64019" w:rsidRPr="00A64019">
        <w:t>qu’</w:t>
      </w:r>
      <w:r w:rsidRPr="00A64019">
        <w:t xml:space="preserve">un site de ce genre se doit de proposer, finalement le </w:t>
      </w:r>
      <w:r w:rsidR="000B1CAD" w:rsidRPr="00A64019">
        <w:t>travail r</w:t>
      </w:r>
      <w:r w:rsidRPr="00A64019">
        <w:t>endu p</w:t>
      </w:r>
      <w:r w:rsidR="000B1CAD" w:rsidRPr="00A64019">
        <w:t>ui</w:t>
      </w:r>
      <w:r w:rsidRPr="00A64019">
        <w:t>s le bilan de ce projet.</w:t>
      </w:r>
    </w:p>
    <w:p w14:paraId="71ECF32E" w14:textId="77777777" w:rsidR="008363C6" w:rsidRPr="00A64019" w:rsidRDefault="008363C6" w:rsidP="008363C6">
      <w:r w:rsidRPr="00A64019">
        <w:br w:type="page"/>
      </w:r>
    </w:p>
    <w:p w14:paraId="2A3A22C6" w14:textId="1505E43D" w:rsidR="008363C6" w:rsidRPr="00A64019" w:rsidRDefault="00A64019" w:rsidP="008363C6">
      <w:pPr>
        <w:pStyle w:val="Titre1"/>
      </w:pPr>
      <w:bookmarkStart w:id="1" w:name="_Toc376933353"/>
      <w:proofErr w:type="spellStart"/>
      <w:r w:rsidRPr="00A64019">
        <w:lastRenderedPageBreak/>
        <w:t>Presentation</w:t>
      </w:r>
      <w:bookmarkEnd w:id="1"/>
      <w:proofErr w:type="spellEnd"/>
    </w:p>
    <w:p w14:paraId="1354D189" w14:textId="77777777" w:rsidR="008363C6" w:rsidRPr="00A64019" w:rsidRDefault="008363C6" w:rsidP="008363C6"/>
    <w:p w14:paraId="37F732D0" w14:textId="5B7735E1" w:rsidR="008363C6" w:rsidRPr="00A64019" w:rsidRDefault="008363C6" w:rsidP="008363C6">
      <w:r w:rsidRPr="00A64019">
        <w:t xml:space="preserve">Le projet consiste à réaliser un site de covoiturage pour les étudiants de </w:t>
      </w:r>
      <w:r w:rsidR="00A64019" w:rsidRPr="00A64019">
        <w:t>l’</w:t>
      </w:r>
      <w:r w:rsidRPr="00A64019">
        <w:t xml:space="preserve">Est de la France afin </w:t>
      </w:r>
      <w:r w:rsidR="00A64019" w:rsidRPr="00A64019">
        <w:t>qu’</w:t>
      </w:r>
      <w:r w:rsidRPr="00A64019">
        <w:t xml:space="preserve">ils puissent se déplacer dans la région. Cependant le </w:t>
      </w:r>
      <w:r w:rsidR="000B1CAD" w:rsidRPr="00A64019">
        <w:t>principal</w:t>
      </w:r>
      <w:r w:rsidRPr="00A64019">
        <w:t xml:space="preserve"> besoin reste de pouvoir rentrer chez </w:t>
      </w:r>
      <w:r w:rsidR="000B1CAD" w:rsidRPr="00A64019">
        <w:t>soi</w:t>
      </w:r>
      <w:r w:rsidRPr="00A64019">
        <w:t xml:space="preserve"> les </w:t>
      </w:r>
      <w:r w:rsidR="000B1CAD" w:rsidRPr="00A64019">
        <w:t>week-ends</w:t>
      </w:r>
      <w:r w:rsidRPr="00A64019">
        <w:t>.</w:t>
      </w:r>
    </w:p>
    <w:p w14:paraId="21651853" w14:textId="77777777" w:rsidR="008363C6" w:rsidRPr="00A64019" w:rsidRDefault="008363C6" w:rsidP="008363C6"/>
    <w:p w14:paraId="3E62FBEC" w14:textId="2B92096C" w:rsidR="008363C6" w:rsidRPr="00A64019" w:rsidRDefault="00A64019" w:rsidP="008363C6">
      <w:r w:rsidRPr="00A64019">
        <w:t>L’</w:t>
      </w:r>
      <w:r w:rsidR="008363C6" w:rsidRPr="00A64019">
        <w:t xml:space="preserve">état </w:t>
      </w:r>
      <w:r w:rsidR="000B1CAD" w:rsidRPr="00A64019">
        <w:t>actuel</w:t>
      </w:r>
      <w:r w:rsidR="008363C6" w:rsidRPr="00A64019">
        <w:t xml:space="preserve"> des </w:t>
      </w:r>
      <w:r w:rsidR="000B1CAD" w:rsidRPr="00A64019">
        <w:t>choses</w:t>
      </w:r>
      <w:r w:rsidR="008363C6" w:rsidRPr="00A64019">
        <w:t xml:space="preserve"> fait </w:t>
      </w:r>
      <w:r w:rsidRPr="00A64019">
        <w:t>qu’</w:t>
      </w:r>
      <w:r w:rsidR="008363C6" w:rsidRPr="00A64019">
        <w:t xml:space="preserve">un étudiant qui a besoin </w:t>
      </w:r>
      <w:r w:rsidRPr="00A64019">
        <w:t>d’</w:t>
      </w:r>
      <w:r w:rsidR="008363C6" w:rsidRPr="00A64019">
        <w:t xml:space="preserve">un tel service va se tourner vers les contacts du lycée qui sont dans la même </w:t>
      </w:r>
      <w:r w:rsidR="000B1CAD" w:rsidRPr="00A64019">
        <w:t>université</w:t>
      </w:r>
      <w:r w:rsidR="008363C6" w:rsidRPr="00A64019">
        <w:t xml:space="preserve"> que lui </w:t>
      </w:r>
      <w:r w:rsidR="000B1CAD" w:rsidRPr="00A64019">
        <w:t>s’</w:t>
      </w:r>
      <w:r w:rsidR="008363C6" w:rsidRPr="00A64019">
        <w:t>il</w:t>
      </w:r>
      <w:r w:rsidR="000B1CAD" w:rsidRPr="00A64019">
        <w:t xml:space="preserve"> en a.</w:t>
      </w:r>
      <w:r w:rsidR="008363C6" w:rsidRPr="00A64019">
        <w:t xml:space="preserve"> Sinon il cherchera parmi ses amis. Cependant un </w:t>
      </w:r>
      <w:r w:rsidR="000B1CAD" w:rsidRPr="00A64019">
        <w:t>nouvel</w:t>
      </w:r>
      <w:r w:rsidR="008363C6" w:rsidRPr="00A64019">
        <w:t xml:space="preserve"> arrivant ne possède pas tout de suite un bon groupe </w:t>
      </w:r>
      <w:r w:rsidRPr="00A64019">
        <w:t>d’</w:t>
      </w:r>
      <w:r w:rsidR="008363C6" w:rsidRPr="00A64019">
        <w:t xml:space="preserve">amis. On remarque donc </w:t>
      </w:r>
      <w:r w:rsidRPr="00A64019">
        <w:t>qu’</w:t>
      </w:r>
      <w:r w:rsidR="008363C6" w:rsidRPr="00A64019">
        <w:t xml:space="preserve">au fil des premiers mois de </w:t>
      </w:r>
      <w:r w:rsidRPr="00A64019">
        <w:t>l’</w:t>
      </w:r>
      <w:r w:rsidR="008363C6" w:rsidRPr="00A64019">
        <w:t xml:space="preserve">année universitaire un véritable réseau se crée afin que chaque personne </w:t>
      </w:r>
      <w:r w:rsidR="000B1CAD" w:rsidRPr="00A64019">
        <w:t>ait</w:t>
      </w:r>
      <w:r w:rsidR="008363C6" w:rsidRPr="00A64019">
        <w:t xml:space="preserve"> un carnet </w:t>
      </w:r>
      <w:r w:rsidRPr="00A64019">
        <w:t>d’</w:t>
      </w:r>
      <w:r w:rsidR="000B1CAD" w:rsidRPr="00A64019">
        <w:t>adresses</w:t>
      </w:r>
      <w:r w:rsidR="008363C6" w:rsidRPr="00A64019">
        <w:t xml:space="preserve"> le plus complet possible pour rentrer chez soi dans les </w:t>
      </w:r>
      <w:r w:rsidR="000B1CAD" w:rsidRPr="00A64019">
        <w:t>meilleures</w:t>
      </w:r>
      <w:r w:rsidR="008363C6" w:rsidRPr="00A64019">
        <w:t xml:space="preserve"> conditions.</w:t>
      </w:r>
    </w:p>
    <w:p w14:paraId="7667696B" w14:textId="77777777" w:rsidR="008363C6" w:rsidRPr="00A64019" w:rsidRDefault="008363C6" w:rsidP="008363C6"/>
    <w:p w14:paraId="78442228" w14:textId="756DA0F2" w:rsidR="008363C6" w:rsidRPr="00A64019" w:rsidRDefault="008363C6" w:rsidP="008363C6">
      <w:r w:rsidRPr="00A64019">
        <w:t xml:space="preserve">Cependant il est assez fréquent que les étudiants </w:t>
      </w:r>
      <w:r w:rsidR="000B1CAD" w:rsidRPr="00A64019">
        <w:t>concernés</w:t>
      </w:r>
      <w:r w:rsidRPr="00A64019">
        <w:t xml:space="preserve"> par ce </w:t>
      </w:r>
      <w:r w:rsidR="000B1CAD" w:rsidRPr="00A64019">
        <w:t>problème</w:t>
      </w:r>
      <w:r w:rsidRPr="00A64019">
        <w:t xml:space="preserve"> se tournent vers des sites déjà </w:t>
      </w:r>
      <w:r w:rsidR="000B1CAD" w:rsidRPr="00A64019">
        <w:t>existants</w:t>
      </w:r>
      <w:r w:rsidRPr="00A64019">
        <w:t xml:space="preserve"> comme </w:t>
      </w:r>
      <w:hyperlink r:id="rId11" w:history="1">
        <w:r w:rsidRPr="00A64019">
          <w:rPr>
            <w:color w:val="0951CC"/>
            <w:u w:val="single" w:color="0951CC"/>
          </w:rPr>
          <w:t>blablacar.fr</w:t>
        </w:r>
      </w:hyperlink>
      <w:r w:rsidRPr="00A64019">
        <w:t xml:space="preserve">. </w:t>
      </w:r>
      <w:r w:rsidR="00A64019" w:rsidRPr="00A64019">
        <w:t>C’</w:t>
      </w:r>
      <w:r w:rsidRPr="00A64019">
        <w:t xml:space="preserve">est </w:t>
      </w:r>
      <w:r w:rsidR="00A64019" w:rsidRPr="00A64019">
        <w:t>d’</w:t>
      </w:r>
      <w:r w:rsidRPr="00A64019">
        <w:t xml:space="preserve">ailler le seul moyen de trouver </w:t>
      </w:r>
      <w:r w:rsidR="00A64019" w:rsidRPr="00A64019">
        <w:t>d’</w:t>
      </w:r>
      <w:r w:rsidRPr="00A64019">
        <w:t xml:space="preserve">autre étudiant dans la même </w:t>
      </w:r>
      <w:r w:rsidR="000B1CAD" w:rsidRPr="00A64019">
        <w:t>ville,</w:t>
      </w:r>
      <w:r w:rsidRPr="00A64019">
        <w:t xml:space="preserve"> mais dans des </w:t>
      </w:r>
      <w:r w:rsidR="000B1CAD" w:rsidRPr="00A64019">
        <w:t>universités</w:t>
      </w:r>
      <w:r w:rsidRPr="00A64019">
        <w:t xml:space="preserve"> </w:t>
      </w:r>
      <w:r w:rsidR="000B1CAD" w:rsidRPr="00A64019">
        <w:t>différentes</w:t>
      </w:r>
      <w:r w:rsidRPr="00A64019">
        <w:t xml:space="preserve">. En effet il </w:t>
      </w:r>
      <w:r w:rsidR="00A64019" w:rsidRPr="00A64019">
        <w:t>n’</w:t>
      </w:r>
      <w:r w:rsidRPr="00A64019">
        <w:t xml:space="preserve">existe pas de servies </w:t>
      </w:r>
      <w:r w:rsidR="00A64019" w:rsidRPr="00A64019">
        <w:t>inter universités</w:t>
      </w:r>
      <w:r w:rsidRPr="00A64019">
        <w:t xml:space="preserve"> permettant aux </w:t>
      </w:r>
      <w:r w:rsidR="000B1CAD" w:rsidRPr="00A64019">
        <w:t>étudiants</w:t>
      </w:r>
      <w:r w:rsidRPr="00A64019">
        <w:t xml:space="preserve"> de toute la ville et de la région de rentrer en contact.</w:t>
      </w:r>
    </w:p>
    <w:p w14:paraId="68DF5523" w14:textId="77777777" w:rsidR="008363C6" w:rsidRPr="00A64019" w:rsidRDefault="008363C6" w:rsidP="008363C6"/>
    <w:p w14:paraId="5AD1FC40" w14:textId="47AF7E7B" w:rsidR="008363C6" w:rsidRPr="00A64019" w:rsidRDefault="00A64019" w:rsidP="008363C6">
      <w:r w:rsidRPr="00A64019">
        <w:t>L’</w:t>
      </w:r>
      <w:r w:rsidR="008363C6" w:rsidRPr="00A64019">
        <w:t xml:space="preserve">idée de ce projet consiste à créer un site de covoiturage qui ferait aussi site de rencontre dédié aux </w:t>
      </w:r>
      <w:r w:rsidR="000B1CAD" w:rsidRPr="00A64019">
        <w:t>étudiants</w:t>
      </w:r>
      <w:r w:rsidR="008363C6" w:rsidRPr="00A64019">
        <w:t xml:space="preserve"> de la région. Il </w:t>
      </w:r>
      <w:r w:rsidR="000B1CAD" w:rsidRPr="00A64019">
        <w:t>fonctionnerait</w:t>
      </w:r>
      <w:r w:rsidR="008363C6" w:rsidRPr="00A64019">
        <w:t xml:space="preserve"> </w:t>
      </w:r>
      <w:r w:rsidRPr="00A64019">
        <w:t>d’</w:t>
      </w:r>
      <w:r w:rsidR="008363C6" w:rsidRPr="00A64019">
        <w:t>une manière simple</w:t>
      </w:r>
      <w:r w:rsidRPr="00A64019">
        <w:t> :</w:t>
      </w:r>
      <w:r w:rsidR="008363C6" w:rsidRPr="00A64019">
        <w:t xml:space="preserve"> le conducteur propose un voyage et ses contacts sont </w:t>
      </w:r>
      <w:r w:rsidR="000B1CAD" w:rsidRPr="00A64019">
        <w:t>avertis</w:t>
      </w:r>
      <w:r w:rsidR="008363C6" w:rsidRPr="00A64019">
        <w:t xml:space="preserve"> de ce dernier et peuvent donc communiquer avec le chauffeur.</w:t>
      </w:r>
    </w:p>
    <w:p w14:paraId="44C7099A" w14:textId="77777777" w:rsidR="008363C6" w:rsidRPr="00A64019" w:rsidRDefault="008363C6" w:rsidP="008363C6"/>
    <w:p w14:paraId="22C8376F" w14:textId="088623C0" w:rsidR="008363C6" w:rsidRPr="00A64019" w:rsidRDefault="008363C6" w:rsidP="008363C6">
      <w:r w:rsidRPr="00A64019">
        <w:t xml:space="preserve">Le </w:t>
      </w:r>
      <w:r w:rsidR="000B1CAD" w:rsidRPr="00A64019">
        <w:t>concept</w:t>
      </w:r>
      <w:r w:rsidRPr="00A64019">
        <w:t xml:space="preserve"> est que chaque étudiant puisse se construire un carnet </w:t>
      </w:r>
      <w:r w:rsidR="00A64019" w:rsidRPr="00A64019">
        <w:t>d’</w:t>
      </w:r>
      <w:r w:rsidR="000B1CAD" w:rsidRPr="00A64019">
        <w:t>adresses</w:t>
      </w:r>
      <w:r w:rsidRPr="00A64019">
        <w:t xml:space="preserve"> grâce à cette application et </w:t>
      </w:r>
      <w:r w:rsidR="00A64019" w:rsidRPr="00A64019">
        <w:t>n’</w:t>
      </w:r>
      <w:r w:rsidR="000B1CAD" w:rsidRPr="00A64019">
        <w:t>a</w:t>
      </w:r>
      <w:r w:rsidRPr="00A64019">
        <w:t xml:space="preserve"> plus de problème à covoiturer pour rentrer chez eux les </w:t>
      </w:r>
      <w:r w:rsidR="000B1CAD" w:rsidRPr="00A64019">
        <w:t>premiers</w:t>
      </w:r>
      <w:r w:rsidRPr="00A64019">
        <w:t xml:space="preserve"> mois de leur scolarité.</w:t>
      </w:r>
    </w:p>
    <w:p w14:paraId="760352AC" w14:textId="77777777" w:rsidR="008363C6" w:rsidRPr="00A64019" w:rsidRDefault="008363C6" w:rsidP="008363C6">
      <w:r w:rsidRPr="00A64019">
        <w:br w:type="page"/>
      </w:r>
    </w:p>
    <w:p w14:paraId="788776E9" w14:textId="77777777" w:rsidR="008363C6" w:rsidRPr="00A64019" w:rsidRDefault="008363C6" w:rsidP="008363C6">
      <w:pPr>
        <w:pStyle w:val="Titre1"/>
      </w:pPr>
      <w:bookmarkStart w:id="2" w:name="_Toc376933354"/>
      <w:r w:rsidRPr="00A64019">
        <w:lastRenderedPageBreak/>
        <w:t>Cahier des charges</w:t>
      </w:r>
      <w:bookmarkEnd w:id="2"/>
    </w:p>
    <w:p w14:paraId="7FE9AE2B" w14:textId="77777777" w:rsidR="008363C6" w:rsidRPr="00A64019" w:rsidRDefault="008363C6" w:rsidP="008363C6"/>
    <w:p w14:paraId="42CBAC9E" w14:textId="045E76DD" w:rsidR="008363C6" w:rsidRPr="00A64019" w:rsidRDefault="008363C6" w:rsidP="008363C6">
      <w:r w:rsidRPr="00A64019">
        <w:t xml:space="preserve">Il est </w:t>
      </w:r>
      <w:r w:rsidR="000B1CAD" w:rsidRPr="00A64019">
        <w:t>clair</w:t>
      </w:r>
      <w:r w:rsidRPr="00A64019">
        <w:t xml:space="preserve"> que le </w:t>
      </w:r>
      <w:r w:rsidR="000B1CAD" w:rsidRPr="00A64019">
        <w:t>public</w:t>
      </w:r>
      <w:r w:rsidRPr="00A64019">
        <w:t xml:space="preserve"> visé </w:t>
      </w:r>
      <w:r w:rsidR="000B1CAD" w:rsidRPr="00A64019">
        <w:t>est</w:t>
      </w:r>
      <w:r w:rsidRPr="00A64019">
        <w:t xml:space="preserve"> les étudiants, un </w:t>
      </w:r>
      <w:r w:rsidR="000B1CAD" w:rsidRPr="00A64019">
        <w:t>public</w:t>
      </w:r>
      <w:r w:rsidRPr="00A64019">
        <w:t xml:space="preserve"> jeune et </w:t>
      </w:r>
      <w:r w:rsidR="000B1CAD" w:rsidRPr="00A64019">
        <w:t>familier</w:t>
      </w:r>
      <w:r w:rsidRPr="00A64019">
        <w:t xml:space="preserve"> avec les ordinateurs et les réseaux sociaux.</w:t>
      </w:r>
    </w:p>
    <w:p w14:paraId="1AAA1320" w14:textId="77777777" w:rsidR="008363C6" w:rsidRPr="00A64019" w:rsidRDefault="008363C6" w:rsidP="008363C6"/>
    <w:p w14:paraId="09AC716B" w14:textId="253A23B4" w:rsidR="008363C6" w:rsidRPr="00A64019" w:rsidRDefault="00A64019" w:rsidP="008363C6">
      <w:r w:rsidRPr="00A64019">
        <w:t>L’</w:t>
      </w:r>
      <w:r w:rsidR="008363C6" w:rsidRPr="00A64019">
        <w:t>application doit être réalisée en PHP/</w:t>
      </w:r>
      <w:r w:rsidR="000B1CAD" w:rsidRPr="00A64019">
        <w:t>JavaScript</w:t>
      </w:r>
      <w:r w:rsidR="008363C6" w:rsidRPr="00A64019">
        <w:t xml:space="preserve">/SQL. Elle doit fonctionner sur un serveur Apache et sur un environnement Linux. La base de </w:t>
      </w:r>
      <w:r w:rsidR="000B1CAD" w:rsidRPr="00A64019">
        <w:t>données</w:t>
      </w:r>
      <w:r w:rsidR="008363C6" w:rsidRPr="00A64019">
        <w:t xml:space="preserve"> doit être </w:t>
      </w:r>
      <w:r w:rsidR="000B1CAD" w:rsidRPr="00A64019">
        <w:t>créée</w:t>
      </w:r>
      <w:r w:rsidR="008363C6" w:rsidRPr="00A64019">
        <w:t xml:space="preserve"> à partir </w:t>
      </w:r>
      <w:r w:rsidRPr="00A64019">
        <w:t>d’</w:t>
      </w:r>
      <w:r w:rsidR="008363C6" w:rsidRPr="00A64019">
        <w:t xml:space="preserve">un script </w:t>
      </w:r>
      <w:r w:rsidR="000B1CAD" w:rsidRPr="00A64019">
        <w:t>SQL</w:t>
      </w:r>
      <w:r w:rsidR="008363C6" w:rsidRPr="00A64019">
        <w:t>.</w:t>
      </w:r>
    </w:p>
    <w:p w14:paraId="3787D197" w14:textId="77777777" w:rsidR="008363C6" w:rsidRPr="00A64019" w:rsidRDefault="008363C6" w:rsidP="008363C6"/>
    <w:p w14:paraId="70805EC6" w14:textId="74DB7DE7" w:rsidR="008363C6" w:rsidRPr="00A64019" w:rsidRDefault="008363C6" w:rsidP="008363C6">
      <w:r w:rsidRPr="00A64019">
        <w:t xml:space="preserve">Ce site doit remplir les </w:t>
      </w:r>
      <w:r w:rsidR="000B1CAD" w:rsidRPr="00A64019">
        <w:t>différents</w:t>
      </w:r>
      <w:r w:rsidRPr="00A64019">
        <w:t xml:space="preserve"> points</w:t>
      </w:r>
      <w:r w:rsidR="00A64019" w:rsidRPr="00A64019">
        <w:t> :</w:t>
      </w:r>
    </w:p>
    <w:p w14:paraId="07C0D8BB" w14:textId="174871DD" w:rsidR="008363C6" w:rsidRPr="00A64019" w:rsidRDefault="008363C6" w:rsidP="008363C6">
      <w:pPr>
        <w:pStyle w:val="Paragraphedeliste"/>
        <w:numPr>
          <w:ilvl w:val="0"/>
          <w:numId w:val="2"/>
        </w:numPr>
      </w:pPr>
      <w:r w:rsidRPr="00A64019">
        <w:t>Intuitif</w:t>
      </w:r>
      <w:r w:rsidR="00A64019" w:rsidRPr="00A64019">
        <w:t> :</w:t>
      </w:r>
      <w:r w:rsidRPr="00A64019">
        <w:t xml:space="preserve"> </w:t>
      </w:r>
      <w:r w:rsidR="00A64019" w:rsidRPr="00A64019">
        <w:t>l’</w:t>
      </w:r>
      <w:r w:rsidRPr="00A64019">
        <w:t xml:space="preserve">application doit </w:t>
      </w:r>
      <w:r w:rsidR="000B1CAD" w:rsidRPr="00A64019">
        <w:t>pouvoir</w:t>
      </w:r>
      <w:r w:rsidRPr="00A64019">
        <w:t xml:space="preserve"> </w:t>
      </w:r>
      <w:r w:rsidR="00A64019" w:rsidRPr="00A64019">
        <w:t>s’</w:t>
      </w:r>
      <w:r w:rsidRPr="00A64019">
        <w:t>utiliser sans avoir besoin de lire la documentation. Pour cela il faudra retrouver une interface propre de réseau social.</w:t>
      </w:r>
    </w:p>
    <w:p w14:paraId="0C4728B9" w14:textId="59A71612" w:rsidR="008363C6" w:rsidRPr="00A64019" w:rsidRDefault="008363C6" w:rsidP="008363C6">
      <w:pPr>
        <w:pStyle w:val="Paragraphedeliste"/>
        <w:numPr>
          <w:ilvl w:val="0"/>
          <w:numId w:val="2"/>
        </w:numPr>
      </w:pPr>
      <w:r w:rsidRPr="00A64019">
        <w:t>Pour les étudiants</w:t>
      </w:r>
      <w:r w:rsidR="00A64019" w:rsidRPr="00A64019">
        <w:t> :</w:t>
      </w:r>
      <w:r w:rsidRPr="00A64019">
        <w:t xml:space="preserve"> la base de </w:t>
      </w:r>
      <w:r w:rsidR="000B1CAD" w:rsidRPr="00A64019">
        <w:t>données</w:t>
      </w:r>
      <w:r w:rsidRPr="00A64019">
        <w:t xml:space="preserve"> doit intégrer la liste des </w:t>
      </w:r>
      <w:r w:rsidR="000B1CAD" w:rsidRPr="00A64019">
        <w:t>universités</w:t>
      </w:r>
      <w:r w:rsidRPr="00A64019">
        <w:t xml:space="preserve"> afin de pouvoir regrouper les étudiants.</w:t>
      </w:r>
    </w:p>
    <w:p w14:paraId="20F1E9D2" w14:textId="6B7574B0" w:rsidR="008363C6" w:rsidRPr="00A64019" w:rsidRDefault="008363C6" w:rsidP="008363C6">
      <w:pPr>
        <w:pStyle w:val="Paragraphedeliste"/>
        <w:numPr>
          <w:ilvl w:val="0"/>
          <w:numId w:val="2"/>
        </w:numPr>
      </w:pPr>
      <w:r w:rsidRPr="00A64019">
        <w:t>Simple</w:t>
      </w:r>
      <w:r w:rsidR="00A64019" w:rsidRPr="00A64019">
        <w:t> :</w:t>
      </w:r>
      <w:r w:rsidRPr="00A64019">
        <w:t xml:space="preserve"> un conducteur propose un voyage et toute </w:t>
      </w:r>
      <w:proofErr w:type="gramStart"/>
      <w:r w:rsidRPr="00A64019">
        <w:t>personne peut</w:t>
      </w:r>
      <w:proofErr w:type="gramEnd"/>
      <w:r w:rsidRPr="00A64019">
        <w:t xml:space="preserve"> rentrer en contact avec cet étudiant.</w:t>
      </w:r>
    </w:p>
    <w:p w14:paraId="7BA3E1FF" w14:textId="7015067F" w:rsidR="008363C6" w:rsidRPr="00A64019" w:rsidRDefault="008363C6" w:rsidP="008363C6">
      <w:pPr>
        <w:pStyle w:val="Paragraphedeliste"/>
        <w:numPr>
          <w:ilvl w:val="0"/>
          <w:numId w:val="2"/>
        </w:numPr>
      </w:pPr>
      <w:r w:rsidRPr="00A64019">
        <w:t>En France</w:t>
      </w:r>
      <w:r w:rsidR="00A64019" w:rsidRPr="00A64019">
        <w:t> :</w:t>
      </w:r>
      <w:r w:rsidRPr="00A64019">
        <w:t xml:space="preserve"> les voyages peuvent partir et arriver dans </w:t>
      </w:r>
      <w:r w:rsidR="00A64019" w:rsidRPr="00A64019">
        <w:t>n’importe quelle</w:t>
      </w:r>
      <w:r w:rsidRPr="00A64019">
        <w:t xml:space="preserve"> commune en France.</w:t>
      </w:r>
    </w:p>
    <w:p w14:paraId="5921E321" w14:textId="37C54ECE" w:rsidR="008363C6" w:rsidRPr="00A64019" w:rsidRDefault="008363C6" w:rsidP="008363C6">
      <w:pPr>
        <w:pStyle w:val="Paragraphedeliste"/>
        <w:numPr>
          <w:ilvl w:val="0"/>
          <w:numId w:val="2"/>
        </w:numPr>
      </w:pPr>
      <w:r w:rsidRPr="00A64019">
        <w:t xml:space="preserve">Voyage </w:t>
      </w:r>
      <w:r w:rsidR="000B1CAD" w:rsidRPr="00A64019">
        <w:t>récurrent</w:t>
      </w:r>
      <w:r w:rsidR="00A64019" w:rsidRPr="00A64019">
        <w:t> :</w:t>
      </w:r>
      <w:r w:rsidRPr="00A64019">
        <w:t xml:space="preserve"> si un étudiant rentre chez lui </w:t>
      </w:r>
      <w:r w:rsidR="000B1CAD" w:rsidRPr="00A64019">
        <w:t>tous</w:t>
      </w:r>
      <w:r w:rsidRPr="00A64019">
        <w:t xml:space="preserve"> les </w:t>
      </w:r>
      <w:r w:rsidR="000B1CAD" w:rsidRPr="00A64019">
        <w:t>week-ends</w:t>
      </w:r>
      <w:r w:rsidRPr="00A64019">
        <w:t xml:space="preserve">, il peut proposer </w:t>
      </w:r>
      <w:r w:rsidR="000B1CAD" w:rsidRPr="00A64019">
        <w:t>son</w:t>
      </w:r>
      <w:r w:rsidRPr="00A64019">
        <w:t xml:space="preserve"> voyage de manière récurrente </w:t>
      </w:r>
      <w:r w:rsidR="000B1CAD" w:rsidRPr="00A64019">
        <w:t>tous</w:t>
      </w:r>
      <w:r w:rsidRPr="00A64019">
        <w:t xml:space="preserve"> les sept jours.</w:t>
      </w:r>
    </w:p>
    <w:p w14:paraId="04134D9F" w14:textId="19C28399" w:rsidR="008363C6" w:rsidRPr="00A64019" w:rsidRDefault="008363C6" w:rsidP="008363C6">
      <w:pPr>
        <w:pStyle w:val="Paragraphedeliste"/>
        <w:numPr>
          <w:ilvl w:val="0"/>
          <w:numId w:val="2"/>
        </w:numPr>
      </w:pPr>
      <w:r w:rsidRPr="00A64019">
        <w:t>Les voyages des contacts</w:t>
      </w:r>
      <w:r w:rsidR="00A64019" w:rsidRPr="00A64019">
        <w:t> :</w:t>
      </w:r>
      <w:r w:rsidRPr="00A64019">
        <w:t xml:space="preserve"> tout utilisateur peut consulter les voyages </w:t>
      </w:r>
      <w:r w:rsidR="000B1CAD" w:rsidRPr="00A64019">
        <w:t>proposés</w:t>
      </w:r>
      <w:r w:rsidRPr="00A64019">
        <w:t xml:space="preserve"> par ses contacts.</w:t>
      </w:r>
    </w:p>
    <w:p w14:paraId="73957E10" w14:textId="52DAA32C" w:rsidR="008363C6" w:rsidRPr="00A64019" w:rsidRDefault="008363C6" w:rsidP="008363C6">
      <w:pPr>
        <w:pStyle w:val="Paragraphedeliste"/>
        <w:numPr>
          <w:ilvl w:val="0"/>
          <w:numId w:val="2"/>
        </w:numPr>
      </w:pPr>
      <w:r w:rsidRPr="00A64019">
        <w:t xml:space="preserve">Carnet </w:t>
      </w:r>
      <w:r w:rsidR="00A64019" w:rsidRPr="00A64019">
        <w:t>d’</w:t>
      </w:r>
      <w:r w:rsidR="000B1CAD" w:rsidRPr="00A64019">
        <w:t>adresses</w:t>
      </w:r>
      <w:r w:rsidR="00A64019" w:rsidRPr="00A64019">
        <w:t> :</w:t>
      </w:r>
      <w:r w:rsidRPr="00A64019">
        <w:t xml:space="preserve"> une interface pour consulter ses </w:t>
      </w:r>
      <w:r w:rsidR="000B1CAD" w:rsidRPr="00A64019">
        <w:t>contacts</w:t>
      </w:r>
      <w:r w:rsidRPr="00A64019">
        <w:t xml:space="preserve"> est obligatoire afin de trouver les informations de contact.</w:t>
      </w:r>
    </w:p>
    <w:p w14:paraId="49121995" w14:textId="69487538" w:rsidR="008363C6" w:rsidRPr="00A64019" w:rsidRDefault="008363C6" w:rsidP="008363C6">
      <w:pPr>
        <w:pStyle w:val="Paragraphedeliste"/>
        <w:numPr>
          <w:ilvl w:val="0"/>
          <w:numId w:val="2"/>
        </w:numPr>
      </w:pPr>
      <w:r w:rsidRPr="00A64019">
        <w:t>Demande de contact</w:t>
      </w:r>
      <w:r w:rsidR="00A64019" w:rsidRPr="00A64019">
        <w:t> :</w:t>
      </w:r>
      <w:r w:rsidRPr="00A64019">
        <w:t xml:space="preserve"> il est possible de trouver et demander en contact tout autre utilisateur.</w:t>
      </w:r>
    </w:p>
    <w:p w14:paraId="566C4703" w14:textId="0E9FE497" w:rsidR="008363C6" w:rsidRPr="00A64019" w:rsidRDefault="008363C6" w:rsidP="008363C6">
      <w:pPr>
        <w:pStyle w:val="Paragraphedeliste"/>
        <w:numPr>
          <w:ilvl w:val="0"/>
          <w:numId w:val="2"/>
        </w:numPr>
      </w:pPr>
      <w:r w:rsidRPr="00A64019">
        <w:t>Recherche</w:t>
      </w:r>
      <w:r w:rsidR="00A64019" w:rsidRPr="00A64019">
        <w:t> :</w:t>
      </w:r>
      <w:r w:rsidRPr="00A64019">
        <w:t xml:space="preserve"> il est possible de rechercher un voyage ou un étudiant dans la base de </w:t>
      </w:r>
      <w:r w:rsidR="000B1CAD" w:rsidRPr="00A64019">
        <w:t>données</w:t>
      </w:r>
      <w:r w:rsidRPr="00A64019">
        <w:t>.</w:t>
      </w:r>
    </w:p>
    <w:p w14:paraId="12ED2EC9" w14:textId="5ABD7A19" w:rsidR="008363C6" w:rsidRPr="00A64019" w:rsidRDefault="008363C6" w:rsidP="008363C6">
      <w:pPr>
        <w:pStyle w:val="Paragraphedeliste"/>
        <w:numPr>
          <w:ilvl w:val="0"/>
          <w:numId w:val="2"/>
        </w:numPr>
      </w:pPr>
      <w:r w:rsidRPr="00A64019">
        <w:t>Information personnelle</w:t>
      </w:r>
      <w:r w:rsidR="00A64019" w:rsidRPr="00A64019">
        <w:t> :</w:t>
      </w:r>
      <w:r w:rsidRPr="00A64019">
        <w:t xml:space="preserve"> conformément à la </w:t>
      </w:r>
      <w:r w:rsidR="000B1CAD" w:rsidRPr="00A64019">
        <w:t>CNIL,</w:t>
      </w:r>
      <w:r w:rsidRPr="00A64019">
        <w:t xml:space="preserve"> il est possible de modifier et supprimer ses </w:t>
      </w:r>
      <w:r w:rsidR="000B1CAD" w:rsidRPr="00A64019">
        <w:t>informations</w:t>
      </w:r>
      <w:r w:rsidRPr="00A64019">
        <w:t xml:space="preserve"> </w:t>
      </w:r>
      <w:r w:rsidR="000B1CAD" w:rsidRPr="00A64019">
        <w:t>personnelles</w:t>
      </w:r>
      <w:r w:rsidRPr="00A64019">
        <w:t xml:space="preserve">, mais aussi </w:t>
      </w:r>
      <w:r w:rsidR="00A64019" w:rsidRPr="00A64019">
        <w:t>d’</w:t>
      </w:r>
      <w:r w:rsidRPr="00A64019">
        <w:t>en ajouter.</w:t>
      </w:r>
    </w:p>
    <w:p w14:paraId="30288FB1" w14:textId="10A959DF" w:rsidR="008363C6" w:rsidRPr="00A64019" w:rsidRDefault="008363C6" w:rsidP="008363C6">
      <w:pPr>
        <w:pStyle w:val="Paragraphedeliste"/>
        <w:numPr>
          <w:ilvl w:val="0"/>
          <w:numId w:val="2"/>
        </w:numPr>
      </w:pPr>
      <w:r w:rsidRPr="00A64019">
        <w:t>Mot de passe</w:t>
      </w:r>
      <w:r w:rsidR="00A64019" w:rsidRPr="00A64019">
        <w:t> :</w:t>
      </w:r>
      <w:r w:rsidRPr="00A64019">
        <w:t xml:space="preserve"> le mot de passe doit être crypté et doit pouvoir être changé.</w:t>
      </w:r>
    </w:p>
    <w:p w14:paraId="1F1D3565" w14:textId="77777777" w:rsidR="008363C6" w:rsidRPr="00A64019" w:rsidRDefault="008363C6" w:rsidP="008363C6"/>
    <w:p w14:paraId="3E963118" w14:textId="40A47FCA" w:rsidR="008363C6" w:rsidRPr="00A64019" w:rsidRDefault="00A64019" w:rsidP="008363C6">
      <w:r w:rsidRPr="00A64019">
        <w:t>L’</w:t>
      </w:r>
      <w:r w:rsidR="008363C6" w:rsidRPr="00A64019">
        <w:t xml:space="preserve">interaction avec </w:t>
      </w:r>
      <w:r w:rsidRPr="00A64019">
        <w:t>l’</w:t>
      </w:r>
      <w:r w:rsidR="008363C6" w:rsidRPr="00A64019">
        <w:t xml:space="preserve">utilisateur est </w:t>
      </w:r>
      <w:r w:rsidR="000B1CAD" w:rsidRPr="00A64019">
        <w:t>laissée</w:t>
      </w:r>
      <w:r w:rsidR="008363C6" w:rsidRPr="00A64019">
        <w:t xml:space="preserve"> à la discrétion du développer.</w:t>
      </w:r>
    </w:p>
    <w:p w14:paraId="22E6318C" w14:textId="77777777" w:rsidR="008363C6" w:rsidRPr="00A64019" w:rsidRDefault="008363C6" w:rsidP="008363C6">
      <w:r w:rsidRPr="00A64019">
        <w:br w:type="page"/>
      </w:r>
    </w:p>
    <w:p w14:paraId="74079ACD" w14:textId="77777777" w:rsidR="008363C6" w:rsidRPr="00A64019" w:rsidRDefault="008363C6" w:rsidP="008363C6">
      <w:pPr>
        <w:pStyle w:val="Titre1"/>
      </w:pPr>
      <w:bookmarkStart w:id="3" w:name="_Toc376933355"/>
      <w:r w:rsidRPr="00A64019">
        <w:lastRenderedPageBreak/>
        <w:t>Réalisation</w:t>
      </w:r>
      <w:bookmarkEnd w:id="3"/>
    </w:p>
    <w:p w14:paraId="62CAAD98" w14:textId="77777777" w:rsidR="008363C6" w:rsidRPr="00A64019" w:rsidRDefault="008363C6" w:rsidP="008363C6"/>
    <w:p w14:paraId="14729BA1" w14:textId="60E3ADE1" w:rsidR="008363C6" w:rsidRPr="00A64019" w:rsidRDefault="008363C6" w:rsidP="008363C6">
      <w:r w:rsidRPr="00A64019">
        <w:t xml:space="preserve">Le cahier des </w:t>
      </w:r>
      <w:r w:rsidR="000B1CAD" w:rsidRPr="00A64019">
        <w:t>charges</w:t>
      </w:r>
      <w:r w:rsidRPr="00A64019">
        <w:t xml:space="preserve"> a été </w:t>
      </w:r>
      <w:r w:rsidR="000B1CAD" w:rsidRPr="00A64019">
        <w:t>rempli</w:t>
      </w:r>
      <w:r w:rsidRPr="00A64019">
        <w:t xml:space="preserve"> dans son intégralité, nous avons même réalisé des options qui </w:t>
      </w:r>
      <w:r w:rsidR="00A64019" w:rsidRPr="00A64019">
        <w:t>n’</w:t>
      </w:r>
      <w:r w:rsidR="000B1CAD" w:rsidRPr="00A64019">
        <w:t>étaient</w:t>
      </w:r>
      <w:r w:rsidRPr="00A64019">
        <w:t xml:space="preserve"> pas </w:t>
      </w:r>
      <w:r w:rsidR="000B1CAD" w:rsidRPr="00A64019">
        <w:t>demandées</w:t>
      </w:r>
      <w:r w:rsidRPr="00A64019">
        <w:t xml:space="preserve"> comme le choix de la couleur principale du site à </w:t>
      </w:r>
      <w:r w:rsidR="00A64019" w:rsidRPr="00A64019">
        <w:t>l’</w:t>
      </w:r>
      <w:r w:rsidRPr="00A64019">
        <w:t xml:space="preserve">utilisateur ainsi </w:t>
      </w:r>
      <w:r w:rsidR="00A64019" w:rsidRPr="00A64019">
        <w:t>qu’</w:t>
      </w:r>
      <w:r w:rsidRPr="00A64019">
        <w:t>un système de messagerie privée.</w:t>
      </w:r>
    </w:p>
    <w:p w14:paraId="0BC92930" w14:textId="77777777" w:rsidR="008363C6" w:rsidRPr="00A64019" w:rsidRDefault="008363C6" w:rsidP="008363C6"/>
    <w:p w14:paraId="3F3DC4AB" w14:textId="77777777" w:rsidR="008363C6" w:rsidRPr="00A64019" w:rsidRDefault="008363C6" w:rsidP="008363C6">
      <w:pPr>
        <w:pStyle w:val="Titre2"/>
      </w:pPr>
      <w:bookmarkStart w:id="4" w:name="_Toc376933356"/>
      <w:r w:rsidRPr="00A64019">
        <w:t>Résultat</w:t>
      </w:r>
      <w:bookmarkEnd w:id="4"/>
    </w:p>
    <w:p w14:paraId="3FAEB0BC" w14:textId="77777777" w:rsidR="008363C6" w:rsidRPr="00A64019" w:rsidRDefault="008363C6" w:rsidP="008363C6"/>
    <w:p w14:paraId="2BBEE341" w14:textId="5884371D" w:rsidR="008363C6" w:rsidRPr="00A64019" w:rsidRDefault="008363C6" w:rsidP="008363C6">
      <w:r w:rsidRPr="00A64019">
        <w:t xml:space="preserve">Nous avons donc les pages </w:t>
      </w:r>
      <w:r w:rsidR="000B1CAD" w:rsidRPr="00A64019">
        <w:t>suivantes</w:t>
      </w:r>
      <w:r w:rsidR="00A64019" w:rsidRPr="00A64019">
        <w:t> :</w:t>
      </w:r>
    </w:p>
    <w:p w14:paraId="55210EFA" w14:textId="77777777" w:rsidR="008363C6" w:rsidRPr="00A64019" w:rsidRDefault="008363C6" w:rsidP="008363C6">
      <w:pPr>
        <w:pStyle w:val="Paragraphedeliste"/>
        <w:numPr>
          <w:ilvl w:val="0"/>
          <w:numId w:val="3"/>
        </w:numPr>
      </w:pPr>
      <w:r w:rsidRPr="00A64019">
        <w:t>Page de connexion</w:t>
      </w:r>
    </w:p>
    <w:p w14:paraId="704868E8" w14:textId="221515AC" w:rsidR="008363C6" w:rsidRPr="00A64019" w:rsidRDefault="008363C6" w:rsidP="008363C6">
      <w:pPr>
        <w:pStyle w:val="Paragraphedeliste"/>
        <w:numPr>
          <w:ilvl w:val="0"/>
          <w:numId w:val="3"/>
        </w:numPr>
      </w:pPr>
      <w:r w:rsidRPr="00A64019">
        <w:t xml:space="preserve">Page </w:t>
      </w:r>
      <w:r w:rsidR="00A64019" w:rsidRPr="00A64019">
        <w:t>d’</w:t>
      </w:r>
      <w:r w:rsidRPr="00A64019">
        <w:t>accueil (Home)</w:t>
      </w:r>
    </w:p>
    <w:p w14:paraId="24ED6F30" w14:textId="77777777" w:rsidR="008363C6" w:rsidRPr="00A64019" w:rsidRDefault="008363C6" w:rsidP="008363C6">
      <w:pPr>
        <w:pStyle w:val="Paragraphedeliste"/>
        <w:numPr>
          <w:ilvl w:val="0"/>
          <w:numId w:val="3"/>
        </w:numPr>
      </w:pPr>
      <w:r w:rsidRPr="00A64019">
        <w:t>Voyages</w:t>
      </w:r>
    </w:p>
    <w:p w14:paraId="43CF5549" w14:textId="77777777" w:rsidR="008363C6" w:rsidRPr="00A64019" w:rsidRDefault="008363C6" w:rsidP="008363C6">
      <w:pPr>
        <w:pStyle w:val="Paragraphedeliste"/>
        <w:numPr>
          <w:ilvl w:val="0"/>
          <w:numId w:val="3"/>
        </w:numPr>
      </w:pPr>
      <w:r w:rsidRPr="00A64019">
        <w:t>Contacts</w:t>
      </w:r>
    </w:p>
    <w:p w14:paraId="0407AAFD" w14:textId="77777777" w:rsidR="008363C6" w:rsidRPr="00A64019" w:rsidRDefault="008363C6" w:rsidP="008363C6">
      <w:pPr>
        <w:pStyle w:val="Paragraphedeliste"/>
        <w:numPr>
          <w:ilvl w:val="0"/>
          <w:numId w:val="3"/>
        </w:numPr>
      </w:pPr>
      <w:r w:rsidRPr="00A64019">
        <w:t>Messages</w:t>
      </w:r>
    </w:p>
    <w:p w14:paraId="35375ABE" w14:textId="77777777" w:rsidR="008363C6" w:rsidRPr="00A64019" w:rsidRDefault="008363C6" w:rsidP="008363C6">
      <w:pPr>
        <w:pStyle w:val="Paragraphedeliste"/>
        <w:numPr>
          <w:ilvl w:val="0"/>
          <w:numId w:val="3"/>
        </w:numPr>
      </w:pPr>
      <w:r w:rsidRPr="00A64019">
        <w:t>Recherche</w:t>
      </w:r>
    </w:p>
    <w:p w14:paraId="27A0F2A8" w14:textId="77777777" w:rsidR="008363C6" w:rsidRPr="00A64019" w:rsidRDefault="008363C6" w:rsidP="008363C6">
      <w:pPr>
        <w:pStyle w:val="Paragraphedeliste"/>
        <w:numPr>
          <w:ilvl w:val="0"/>
          <w:numId w:val="3"/>
        </w:numPr>
      </w:pPr>
      <w:r w:rsidRPr="00A64019">
        <w:t>Profile</w:t>
      </w:r>
    </w:p>
    <w:p w14:paraId="6489E362" w14:textId="77777777" w:rsidR="008363C6" w:rsidRPr="00A64019" w:rsidRDefault="008363C6" w:rsidP="008363C6"/>
    <w:p w14:paraId="18E503F7" w14:textId="7ECFFB22" w:rsidR="008363C6" w:rsidRPr="00A64019" w:rsidRDefault="008363C6" w:rsidP="008363C6">
      <w:pPr>
        <w:pStyle w:val="Titre3"/>
      </w:pPr>
      <w:bookmarkStart w:id="5" w:name="_Toc376933357"/>
      <w:r w:rsidRPr="00A64019">
        <w:t xml:space="preserve">Page de </w:t>
      </w:r>
      <w:r w:rsidR="000B1CAD" w:rsidRPr="00A64019">
        <w:t>connexion</w:t>
      </w:r>
      <w:bookmarkEnd w:id="5"/>
    </w:p>
    <w:p w14:paraId="24D5DAA5" w14:textId="77777777" w:rsidR="008363C6" w:rsidRPr="00A64019" w:rsidRDefault="008363C6" w:rsidP="008363C6"/>
    <w:p w14:paraId="3B31C375" w14:textId="2D6972F2" w:rsidR="008363C6" w:rsidRPr="00A64019" w:rsidRDefault="008363C6" w:rsidP="008363C6">
      <w:r w:rsidRPr="00A64019">
        <w:t xml:space="preserve">La page de connexion comme son nom </w:t>
      </w:r>
      <w:r w:rsidR="00A64019" w:rsidRPr="00A64019">
        <w:t>l’</w:t>
      </w:r>
      <w:r w:rsidRPr="00A64019">
        <w:t>indique permet de se connecter à son compte ou de créer un compte.</w:t>
      </w:r>
    </w:p>
    <w:p w14:paraId="7F243F55" w14:textId="77777777" w:rsidR="008363C6" w:rsidRPr="00A64019" w:rsidRDefault="008363C6" w:rsidP="008363C6"/>
    <w:p w14:paraId="2C9EAC4C" w14:textId="4E690F8C" w:rsidR="008363C6" w:rsidRPr="00A64019" w:rsidRDefault="008363C6" w:rsidP="008363C6">
      <w:r w:rsidRPr="00A64019">
        <w:t xml:space="preserve">En plus des fonctionnalités de cette page, nous avons affiché le nombre </w:t>
      </w:r>
      <w:r w:rsidR="00A64019" w:rsidRPr="00A64019">
        <w:t>d’</w:t>
      </w:r>
      <w:r w:rsidR="000B1CAD" w:rsidRPr="00A64019">
        <w:t>utilisateurs</w:t>
      </w:r>
      <w:r w:rsidRPr="00A64019">
        <w:t xml:space="preserve"> </w:t>
      </w:r>
      <w:r w:rsidR="000B1CAD" w:rsidRPr="00A64019">
        <w:t>à côté</w:t>
      </w:r>
      <w:r w:rsidRPr="00A64019">
        <w:t xml:space="preserve"> du formulaire </w:t>
      </w:r>
      <w:r w:rsidR="00A64019" w:rsidRPr="00A64019">
        <w:t>d’</w:t>
      </w:r>
      <w:r w:rsidRPr="00A64019">
        <w:t>inscription.</w:t>
      </w:r>
    </w:p>
    <w:p w14:paraId="5E44A25E" w14:textId="77777777" w:rsidR="008363C6" w:rsidRPr="00A64019" w:rsidRDefault="008363C6" w:rsidP="008363C6"/>
    <w:p w14:paraId="0A15EA49" w14:textId="77777777" w:rsidR="008363C6" w:rsidRPr="00A64019" w:rsidRDefault="008363C6" w:rsidP="008363C6">
      <w:pPr>
        <w:pStyle w:val="Titre3"/>
      </w:pPr>
      <w:bookmarkStart w:id="6" w:name="_Toc376933358"/>
      <w:r w:rsidRPr="00A64019">
        <w:t>Home</w:t>
      </w:r>
      <w:bookmarkEnd w:id="6"/>
    </w:p>
    <w:p w14:paraId="05C9A8D9" w14:textId="77777777" w:rsidR="008363C6" w:rsidRPr="00A64019" w:rsidRDefault="008363C6" w:rsidP="008363C6"/>
    <w:p w14:paraId="245F3465" w14:textId="735DD3A0" w:rsidR="008363C6" w:rsidRPr="00A64019" w:rsidRDefault="008363C6" w:rsidP="008363C6">
      <w:r w:rsidRPr="00A64019">
        <w:t xml:space="preserve">Une fois connecté, </w:t>
      </w:r>
      <w:r w:rsidR="00A64019" w:rsidRPr="00A64019">
        <w:t>l’</w:t>
      </w:r>
      <w:r w:rsidRPr="00A64019">
        <w:t xml:space="preserve">utilisateur arrive sur la page Home et se voit proposer quatre </w:t>
      </w:r>
      <w:r w:rsidR="000B1CAD" w:rsidRPr="00A64019">
        <w:t>liens</w:t>
      </w:r>
      <w:r w:rsidRPr="00A64019">
        <w:t xml:space="preserve"> qui </w:t>
      </w:r>
      <w:r w:rsidR="00A64019" w:rsidRPr="00A64019">
        <w:t>correspondent</w:t>
      </w:r>
      <w:r w:rsidRPr="00A64019">
        <w:t xml:space="preserve"> aux quatre pages principales du site à savoir Voyages, Contacts, Messages, et Recherche.</w:t>
      </w:r>
    </w:p>
    <w:p w14:paraId="7369DCEE" w14:textId="77777777" w:rsidR="008363C6" w:rsidRPr="00A64019" w:rsidRDefault="008363C6" w:rsidP="008363C6"/>
    <w:p w14:paraId="3F4D9949" w14:textId="7E8E9E9C" w:rsidR="008363C6" w:rsidRPr="00A64019" w:rsidRDefault="00A64019" w:rsidP="008363C6">
      <w:r w:rsidRPr="00A64019">
        <w:t>L’</w:t>
      </w:r>
      <w:r w:rsidR="008363C6" w:rsidRPr="00A64019">
        <w:t xml:space="preserve">utilisateur peut aussi voir la </w:t>
      </w:r>
      <w:r w:rsidR="000B1CAD" w:rsidRPr="00A64019">
        <w:t>barre</w:t>
      </w:r>
      <w:r w:rsidR="008363C6" w:rsidRPr="00A64019">
        <w:t xml:space="preserve"> de navigation et une boite </w:t>
      </w:r>
      <w:r w:rsidR="000B1CAD" w:rsidRPr="00A64019">
        <w:t>résume</w:t>
      </w:r>
      <w:r w:rsidR="008363C6" w:rsidRPr="00A64019">
        <w:t xml:space="preserve"> ses informations personnelles. Ces deux </w:t>
      </w:r>
      <w:r w:rsidR="000B1CAD" w:rsidRPr="00A64019">
        <w:t>derniers</w:t>
      </w:r>
      <w:r w:rsidR="008363C6" w:rsidRPr="00A64019">
        <w:t xml:space="preserve"> éléments seront </w:t>
      </w:r>
      <w:r w:rsidR="000B1CAD" w:rsidRPr="00A64019">
        <w:t>présents</w:t>
      </w:r>
      <w:r w:rsidR="008363C6" w:rsidRPr="00A64019">
        <w:t xml:space="preserve"> dans tout le reste du site.</w:t>
      </w:r>
    </w:p>
    <w:p w14:paraId="1EFE650E" w14:textId="77777777" w:rsidR="008363C6" w:rsidRPr="00A64019" w:rsidRDefault="008363C6" w:rsidP="008363C6"/>
    <w:p w14:paraId="20779444" w14:textId="0442484D" w:rsidR="008363C6" w:rsidRPr="00A64019" w:rsidRDefault="008363C6" w:rsidP="008363C6">
      <w:r w:rsidRPr="00A64019">
        <w:t xml:space="preserve">Cette page </w:t>
      </w:r>
      <w:r w:rsidR="00A64019" w:rsidRPr="00A64019">
        <w:t>d’</w:t>
      </w:r>
      <w:r w:rsidRPr="00A64019">
        <w:t xml:space="preserve">accueil est probablement la plus vide du site. Il est en effet possible de rajouter un </w:t>
      </w:r>
      <w:r w:rsidR="00A64019" w:rsidRPr="00A64019">
        <w:t>« </w:t>
      </w:r>
      <w:r w:rsidRPr="00A64019">
        <w:t xml:space="preserve">fil </w:t>
      </w:r>
      <w:r w:rsidR="00A64019" w:rsidRPr="00A64019">
        <w:t>d’</w:t>
      </w:r>
      <w:r w:rsidRPr="00A64019">
        <w:t>actualité</w:t>
      </w:r>
      <w:r w:rsidR="00A64019" w:rsidRPr="00A64019">
        <w:t> »</w:t>
      </w:r>
      <w:r w:rsidRPr="00A64019">
        <w:t xml:space="preserve">, des suggestions de contact ou de voyage en fonction des données </w:t>
      </w:r>
      <w:r w:rsidR="000B1CAD" w:rsidRPr="00A64019">
        <w:t>personnelles</w:t>
      </w:r>
      <w:r w:rsidRPr="00A64019">
        <w:t xml:space="preserve"> de </w:t>
      </w:r>
      <w:r w:rsidR="00A64019" w:rsidRPr="00A64019">
        <w:t>l’</w:t>
      </w:r>
      <w:r w:rsidRPr="00A64019">
        <w:t xml:space="preserve">utilisateur ou tout simplement de la </w:t>
      </w:r>
      <w:r w:rsidR="000B1CAD" w:rsidRPr="00A64019">
        <w:t>publicité</w:t>
      </w:r>
      <w:r w:rsidRPr="00A64019">
        <w:t xml:space="preserve">. (Ces </w:t>
      </w:r>
      <w:r w:rsidR="000B1CAD" w:rsidRPr="00A64019">
        <w:t>éléments</w:t>
      </w:r>
      <w:r w:rsidRPr="00A64019">
        <w:t xml:space="preserve"> ne faisant pas </w:t>
      </w:r>
      <w:r w:rsidR="000B1CAD" w:rsidRPr="00A64019">
        <w:t>partie</w:t>
      </w:r>
      <w:r w:rsidRPr="00A64019">
        <w:t xml:space="preserve"> du cahier des charges)</w:t>
      </w:r>
    </w:p>
    <w:p w14:paraId="267FC7CD" w14:textId="77777777" w:rsidR="008363C6" w:rsidRPr="00A64019" w:rsidRDefault="008363C6" w:rsidP="008363C6"/>
    <w:p w14:paraId="0F20C7D0" w14:textId="77777777" w:rsidR="008363C6" w:rsidRPr="00A64019" w:rsidRDefault="008363C6" w:rsidP="008363C6">
      <w:pPr>
        <w:pStyle w:val="Titre3"/>
      </w:pPr>
      <w:bookmarkStart w:id="7" w:name="_Toc376933359"/>
      <w:r w:rsidRPr="00A64019">
        <w:lastRenderedPageBreak/>
        <w:t>Voyages</w:t>
      </w:r>
      <w:bookmarkEnd w:id="7"/>
    </w:p>
    <w:p w14:paraId="779E1CD9" w14:textId="77777777" w:rsidR="008363C6" w:rsidRPr="00A64019" w:rsidRDefault="008363C6" w:rsidP="008363C6"/>
    <w:p w14:paraId="07C5AA12" w14:textId="3369AFDB" w:rsidR="008363C6" w:rsidRPr="00A64019" w:rsidRDefault="008363C6" w:rsidP="008363C6">
      <w:r w:rsidRPr="00A64019">
        <w:t xml:space="preserve">La page voyage contient </w:t>
      </w:r>
      <w:r w:rsidR="00A64019" w:rsidRPr="00A64019">
        <w:t>l’</w:t>
      </w:r>
      <w:r w:rsidRPr="00A64019">
        <w:t xml:space="preserve">intégralité des voyages proposés par </w:t>
      </w:r>
      <w:r w:rsidR="00A64019" w:rsidRPr="00A64019">
        <w:t>l’</w:t>
      </w:r>
      <w:r w:rsidRPr="00A64019">
        <w:t xml:space="preserve">utilisateur en plus des voyages des contacts de </w:t>
      </w:r>
      <w:r w:rsidR="00A64019" w:rsidRPr="00A64019">
        <w:t>l’</w:t>
      </w:r>
      <w:r w:rsidRPr="00A64019">
        <w:t>utilisateur.</w:t>
      </w:r>
    </w:p>
    <w:p w14:paraId="451A241E" w14:textId="77777777" w:rsidR="00AF1F9B" w:rsidRPr="00A64019" w:rsidRDefault="00AF1F9B" w:rsidP="008363C6"/>
    <w:p w14:paraId="16E879DA" w14:textId="77777777" w:rsidR="008363C6" w:rsidRPr="00A64019" w:rsidRDefault="008363C6" w:rsidP="008363C6">
      <w:pPr>
        <w:widowControl w:val="0"/>
        <w:autoSpaceDE w:val="0"/>
        <w:autoSpaceDN w:val="0"/>
        <w:adjustRightInd w:val="0"/>
        <w:spacing w:after="180"/>
        <w:jc w:val="left"/>
        <w:rPr>
          <w:rFonts w:ascii="Helvetica Neue" w:hAnsi="Helvetica Neue" w:cs="Helvetica Neue"/>
          <w:color w:val="606060"/>
          <w:sz w:val="26"/>
          <w:szCs w:val="26"/>
        </w:rPr>
      </w:pPr>
      <w:r w:rsidRPr="00A64019">
        <w:rPr>
          <w:rFonts w:ascii="Helvetica Neue" w:hAnsi="Helvetica Neue" w:cs="Helvetica Neue"/>
          <w:noProof/>
          <w:color w:val="606060"/>
          <w:sz w:val="26"/>
          <w:szCs w:val="26"/>
          <w:lang w:eastAsia="fr-FR"/>
        </w:rPr>
        <w:drawing>
          <wp:inline distT="0" distB="0" distL="0" distR="0" wp14:anchorId="6F7A9086" wp14:editId="4C074B55">
            <wp:extent cx="6014720" cy="3759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4720" cy="3759200"/>
                    </a:xfrm>
                    <a:prstGeom prst="rect">
                      <a:avLst/>
                    </a:prstGeom>
                    <a:noFill/>
                    <a:ln>
                      <a:noFill/>
                    </a:ln>
                  </pic:spPr>
                </pic:pic>
              </a:graphicData>
            </a:graphic>
          </wp:inline>
        </w:drawing>
      </w:r>
    </w:p>
    <w:p w14:paraId="6F9769B3" w14:textId="77777777" w:rsidR="00AF1F9B" w:rsidRPr="00A64019" w:rsidRDefault="00AF1F9B" w:rsidP="00AF1F9B"/>
    <w:p w14:paraId="1EBED923" w14:textId="3617AE2D" w:rsidR="008363C6" w:rsidRPr="00A64019" w:rsidRDefault="008363C6" w:rsidP="00AF1F9B">
      <w:r w:rsidRPr="00A64019">
        <w:t xml:space="preserve">Pour afficher </w:t>
      </w:r>
      <w:r w:rsidR="000B1CAD" w:rsidRPr="00A64019">
        <w:t>un</w:t>
      </w:r>
      <w:r w:rsidRPr="00A64019">
        <w:t xml:space="preserve"> voyage, il suffit de cliquer dessus et une </w:t>
      </w:r>
      <w:proofErr w:type="spellStart"/>
      <w:r w:rsidRPr="00A64019">
        <w:t>popup</w:t>
      </w:r>
      <w:proofErr w:type="spellEnd"/>
      <w:r w:rsidRPr="00A64019">
        <w:t xml:space="preserve"> </w:t>
      </w:r>
      <w:r w:rsidR="00A64019" w:rsidRPr="00A64019">
        <w:t>s’</w:t>
      </w:r>
      <w:r w:rsidRPr="00A64019">
        <w:t xml:space="preserve">affiche avec une carte Google </w:t>
      </w:r>
      <w:proofErr w:type="spellStart"/>
      <w:r w:rsidRPr="00A64019">
        <w:t>Map</w:t>
      </w:r>
      <w:proofErr w:type="spellEnd"/>
      <w:r w:rsidRPr="00A64019">
        <w:t>, et les différentes informations du voyage comme le temps approximatif, les différentes dates des trajets ainsi que la récurrence si les trajets se répètent.</w:t>
      </w:r>
    </w:p>
    <w:p w14:paraId="1A9CD6C7" w14:textId="77777777" w:rsidR="00AF1F9B" w:rsidRPr="00A64019" w:rsidRDefault="00AF1F9B" w:rsidP="00AF1F9B"/>
    <w:p w14:paraId="0DE85994" w14:textId="77777777" w:rsidR="008363C6" w:rsidRPr="00A64019" w:rsidRDefault="008363C6" w:rsidP="008363C6">
      <w:pPr>
        <w:widowControl w:val="0"/>
        <w:autoSpaceDE w:val="0"/>
        <w:autoSpaceDN w:val="0"/>
        <w:adjustRightInd w:val="0"/>
        <w:spacing w:after="180"/>
        <w:jc w:val="left"/>
        <w:rPr>
          <w:rFonts w:ascii="Helvetica Neue" w:hAnsi="Helvetica Neue" w:cs="Helvetica Neue"/>
          <w:color w:val="606060"/>
          <w:sz w:val="26"/>
          <w:szCs w:val="26"/>
        </w:rPr>
      </w:pPr>
      <w:r w:rsidRPr="00A64019">
        <w:rPr>
          <w:rFonts w:ascii="Helvetica Neue" w:hAnsi="Helvetica Neue" w:cs="Helvetica Neue"/>
          <w:noProof/>
          <w:color w:val="606060"/>
          <w:sz w:val="26"/>
          <w:szCs w:val="26"/>
          <w:lang w:eastAsia="fr-FR"/>
        </w:rPr>
        <w:lastRenderedPageBreak/>
        <w:drawing>
          <wp:inline distT="0" distB="0" distL="0" distR="0" wp14:anchorId="4EE1D006" wp14:editId="47F64F58">
            <wp:extent cx="6048000" cy="378000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8000" cy="3780000"/>
                    </a:xfrm>
                    <a:prstGeom prst="rect">
                      <a:avLst/>
                    </a:prstGeom>
                    <a:noFill/>
                    <a:ln>
                      <a:noFill/>
                    </a:ln>
                  </pic:spPr>
                </pic:pic>
              </a:graphicData>
            </a:graphic>
          </wp:inline>
        </w:drawing>
      </w:r>
    </w:p>
    <w:p w14:paraId="25C1289B" w14:textId="7D02DC9C" w:rsidR="008363C6" w:rsidRPr="00A64019" w:rsidRDefault="008363C6" w:rsidP="00AF1F9B">
      <w:r w:rsidRPr="00A64019">
        <w:t xml:space="preserve">Le formulaire de création et modification des voyages intègre les </w:t>
      </w:r>
      <w:r w:rsidR="000B1CAD" w:rsidRPr="00A64019">
        <w:t>suggestions</w:t>
      </w:r>
      <w:r w:rsidRPr="00A64019">
        <w:t xml:space="preserve"> des </w:t>
      </w:r>
      <w:r w:rsidR="000B1CAD" w:rsidRPr="00A64019">
        <w:t>villes</w:t>
      </w:r>
      <w:r w:rsidRPr="00A64019">
        <w:t xml:space="preserve"> de France dont les noms sont </w:t>
      </w:r>
      <w:r w:rsidR="000B1CAD" w:rsidRPr="00A64019">
        <w:t>récupérés</w:t>
      </w:r>
      <w:r w:rsidRPr="00A64019">
        <w:t xml:space="preserve"> dans la base de </w:t>
      </w:r>
      <w:r w:rsidR="000B1CAD" w:rsidRPr="00A64019">
        <w:t>données</w:t>
      </w:r>
      <w:r w:rsidRPr="00A64019">
        <w:t xml:space="preserve">. De plus </w:t>
      </w:r>
      <w:r w:rsidR="000B1CAD" w:rsidRPr="00A64019">
        <w:t>tous</w:t>
      </w:r>
      <w:r w:rsidRPr="00A64019">
        <w:t xml:space="preserve"> les voyages passés non </w:t>
      </w:r>
      <w:r w:rsidR="000B1CAD" w:rsidRPr="00A64019">
        <w:t>répétitifs</w:t>
      </w:r>
      <w:r w:rsidRPr="00A64019">
        <w:t xml:space="preserve"> sont automatiquement </w:t>
      </w:r>
      <w:r w:rsidR="000B1CAD" w:rsidRPr="00A64019">
        <w:t>supprimés</w:t>
      </w:r>
      <w:r w:rsidRPr="00A64019">
        <w:t xml:space="preserve">. Les </w:t>
      </w:r>
      <w:r w:rsidR="000B1CAD" w:rsidRPr="00A64019">
        <w:t>voyages</w:t>
      </w:r>
      <w:r w:rsidRPr="00A64019">
        <w:t xml:space="preserve"> </w:t>
      </w:r>
      <w:r w:rsidR="000B1CAD" w:rsidRPr="00A64019">
        <w:t>répétitifs</w:t>
      </w:r>
      <w:r w:rsidRPr="00A64019">
        <w:t xml:space="preserve"> </w:t>
      </w:r>
      <w:r w:rsidR="000B1CAD" w:rsidRPr="00A64019">
        <w:t>passés</w:t>
      </w:r>
      <w:r w:rsidRPr="00A64019">
        <w:t xml:space="preserve"> se </w:t>
      </w:r>
      <w:r w:rsidR="000B1CAD" w:rsidRPr="00A64019">
        <w:t>voient</w:t>
      </w:r>
      <w:r w:rsidRPr="00A64019">
        <w:t xml:space="preserve"> incrémenter leur date par le nombre de </w:t>
      </w:r>
      <w:r w:rsidR="000B1CAD" w:rsidRPr="00A64019">
        <w:t>jours</w:t>
      </w:r>
      <w:r w:rsidRPr="00A64019">
        <w:t xml:space="preserve"> correspondant à la récursivité.</w:t>
      </w:r>
    </w:p>
    <w:p w14:paraId="7E3F91BB" w14:textId="77777777" w:rsidR="00AF1F9B" w:rsidRPr="00A64019" w:rsidRDefault="00AF1F9B" w:rsidP="00AF1F9B"/>
    <w:p w14:paraId="67C6A173" w14:textId="77777777" w:rsidR="008363C6" w:rsidRPr="00A64019" w:rsidRDefault="008363C6" w:rsidP="00AF1F9B">
      <w:pPr>
        <w:pStyle w:val="Titre3"/>
      </w:pPr>
      <w:bookmarkStart w:id="8" w:name="_Toc376933360"/>
      <w:r w:rsidRPr="00A64019">
        <w:t>Contacts</w:t>
      </w:r>
      <w:bookmarkEnd w:id="8"/>
    </w:p>
    <w:p w14:paraId="4A2CB5FB" w14:textId="77777777" w:rsidR="00AF1F9B" w:rsidRPr="00A64019" w:rsidRDefault="00AF1F9B" w:rsidP="00AF1F9B"/>
    <w:p w14:paraId="304E4C08" w14:textId="20C14E40" w:rsidR="008363C6" w:rsidRPr="00A64019" w:rsidRDefault="008363C6" w:rsidP="00AF1F9B">
      <w:r w:rsidRPr="00A64019">
        <w:t xml:space="preserve">Cette page est probablement la plus classique dans sa </w:t>
      </w:r>
      <w:r w:rsidR="000B1CAD" w:rsidRPr="00A64019">
        <w:t>présentation,</w:t>
      </w:r>
      <w:r w:rsidRPr="00A64019">
        <w:t xml:space="preserve"> mais la plus </w:t>
      </w:r>
      <w:r w:rsidR="000B1CAD" w:rsidRPr="00A64019">
        <w:t>importante,</w:t>
      </w:r>
      <w:r w:rsidRPr="00A64019">
        <w:t xml:space="preserve"> car elle est le </w:t>
      </w:r>
      <w:r w:rsidR="00A64019" w:rsidRPr="00A64019">
        <w:t>cœur</w:t>
      </w:r>
      <w:r w:rsidRPr="00A64019">
        <w:t xml:space="preserve"> des </w:t>
      </w:r>
      <w:r w:rsidR="000B1CAD" w:rsidRPr="00A64019">
        <w:t>fonctionnalités</w:t>
      </w:r>
      <w:r w:rsidRPr="00A64019">
        <w:t xml:space="preserve"> de </w:t>
      </w:r>
      <w:r w:rsidR="00A64019" w:rsidRPr="00A64019">
        <w:t>l’</w:t>
      </w:r>
      <w:r w:rsidRPr="00A64019">
        <w:t xml:space="preserve">application. On trouve une liste de contact sur la gauche, en sélectionnant un nom on affiche les </w:t>
      </w:r>
      <w:r w:rsidR="000B1CAD" w:rsidRPr="00A64019">
        <w:t>informations</w:t>
      </w:r>
      <w:r w:rsidRPr="00A64019">
        <w:t xml:space="preserve"> de cette personne. On peut également retrouver </w:t>
      </w:r>
      <w:r w:rsidR="000B1CAD" w:rsidRPr="00A64019">
        <w:t>un</w:t>
      </w:r>
      <w:r w:rsidRPr="00A64019">
        <w:t xml:space="preserve"> lien pour envoyer un message à cette personne</w:t>
      </w:r>
      <w:r w:rsidR="000B1CAD" w:rsidRPr="00A64019">
        <w:t xml:space="preserve"> ainsi que </w:t>
      </w:r>
      <w:r w:rsidRPr="00A64019">
        <w:t>ses voyages si elle en propose.</w:t>
      </w:r>
    </w:p>
    <w:p w14:paraId="46C78D52" w14:textId="77777777" w:rsidR="008363C6" w:rsidRPr="00A64019" w:rsidRDefault="008363C6" w:rsidP="008363C6">
      <w:pPr>
        <w:widowControl w:val="0"/>
        <w:autoSpaceDE w:val="0"/>
        <w:autoSpaceDN w:val="0"/>
        <w:adjustRightInd w:val="0"/>
        <w:spacing w:after="180"/>
        <w:jc w:val="left"/>
        <w:rPr>
          <w:rFonts w:ascii="Helvetica Neue" w:hAnsi="Helvetica Neue" w:cs="Helvetica Neue"/>
          <w:color w:val="606060"/>
          <w:sz w:val="26"/>
          <w:szCs w:val="26"/>
        </w:rPr>
      </w:pPr>
      <w:r w:rsidRPr="00A64019">
        <w:rPr>
          <w:rFonts w:ascii="Helvetica Neue" w:hAnsi="Helvetica Neue" w:cs="Helvetica Neue"/>
          <w:noProof/>
          <w:color w:val="606060"/>
          <w:sz w:val="26"/>
          <w:szCs w:val="26"/>
          <w:lang w:eastAsia="fr-FR"/>
        </w:rPr>
        <w:lastRenderedPageBreak/>
        <w:drawing>
          <wp:inline distT="0" distB="0" distL="0" distR="0" wp14:anchorId="4F4EC2A7" wp14:editId="1B8E58C9">
            <wp:extent cx="6048000" cy="37800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8000" cy="3780000"/>
                    </a:xfrm>
                    <a:prstGeom prst="rect">
                      <a:avLst/>
                    </a:prstGeom>
                    <a:noFill/>
                    <a:ln>
                      <a:noFill/>
                    </a:ln>
                  </pic:spPr>
                </pic:pic>
              </a:graphicData>
            </a:graphic>
          </wp:inline>
        </w:drawing>
      </w:r>
    </w:p>
    <w:p w14:paraId="70856864" w14:textId="77777777" w:rsidR="008363C6" w:rsidRPr="00A64019" w:rsidRDefault="008363C6" w:rsidP="00AF1F9B">
      <w:pPr>
        <w:pStyle w:val="Titre3"/>
      </w:pPr>
      <w:bookmarkStart w:id="9" w:name="_Toc376933361"/>
      <w:r w:rsidRPr="00A64019">
        <w:t>Messages</w:t>
      </w:r>
      <w:bookmarkEnd w:id="9"/>
    </w:p>
    <w:p w14:paraId="4902A9DB" w14:textId="77777777" w:rsidR="00AF1F9B" w:rsidRPr="00A64019" w:rsidRDefault="00AF1F9B" w:rsidP="00AF1F9B"/>
    <w:p w14:paraId="063B1532" w14:textId="20210B96" w:rsidR="008363C6" w:rsidRPr="00A64019" w:rsidRDefault="008363C6" w:rsidP="00AF1F9B">
      <w:r w:rsidRPr="00A64019">
        <w:t xml:space="preserve">Le système de messagerie a </w:t>
      </w:r>
      <w:r w:rsidR="000B1CAD" w:rsidRPr="00A64019">
        <w:t>été</w:t>
      </w:r>
      <w:r w:rsidRPr="00A64019">
        <w:t xml:space="preserve"> en </w:t>
      </w:r>
      <w:r w:rsidR="000B1CAD" w:rsidRPr="00A64019">
        <w:t>partie</w:t>
      </w:r>
      <w:r w:rsidRPr="00A64019">
        <w:t xml:space="preserve"> </w:t>
      </w:r>
      <w:r w:rsidR="000B1CAD" w:rsidRPr="00A64019">
        <w:t>copié</w:t>
      </w:r>
      <w:r w:rsidRPr="00A64019">
        <w:t xml:space="preserve"> de Facebook concernant le style. Sinon on retrouve </w:t>
      </w:r>
      <w:r w:rsidR="00A64019" w:rsidRPr="00A64019">
        <w:t>l’</w:t>
      </w:r>
      <w:r w:rsidRPr="00A64019">
        <w:t xml:space="preserve">interface </w:t>
      </w:r>
      <w:r w:rsidR="000B1CAD" w:rsidRPr="00A64019">
        <w:t>utilisée</w:t>
      </w:r>
      <w:r w:rsidRPr="00A64019">
        <w:t xml:space="preserve"> pour la page contact. Il est possible </w:t>
      </w:r>
      <w:r w:rsidR="00A64019" w:rsidRPr="00A64019">
        <w:t>d’</w:t>
      </w:r>
      <w:r w:rsidRPr="00A64019">
        <w:t xml:space="preserve">envoyer des liens et des </w:t>
      </w:r>
      <w:r w:rsidR="000B1CAD" w:rsidRPr="00A64019">
        <w:t>smileys</w:t>
      </w:r>
      <w:r w:rsidRPr="00A64019">
        <w:t xml:space="preserve">. De plus les </w:t>
      </w:r>
      <w:r w:rsidR="000B1CAD" w:rsidRPr="00A64019">
        <w:t>retours</w:t>
      </w:r>
      <w:r w:rsidRPr="00A64019">
        <w:t xml:space="preserve"> à la ligne sont pri</w:t>
      </w:r>
      <w:r w:rsidR="000B1CAD" w:rsidRPr="00A64019">
        <w:t>s</w:t>
      </w:r>
      <w:r w:rsidRPr="00A64019">
        <w:t xml:space="preserve"> en compte</w:t>
      </w:r>
      <w:r w:rsidR="000B1CAD" w:rsidRPr="00A64019">
        <w:t>.</w:t>
      </w:r>
    </w:p>
    <w:p w14:paraId="23A8E274" w14:textId="77777777" w:rsidR="008363C6" w:rsidRPr="00A64019" w:rsidRDefault="008363C6" w:rsidP="008363C6">
      <w:pPr>
        <w:widowControl w:val="0"/>
        <w:autoSpaceDE w:val="0"/>
        <w:autoSpaceDN w:val="0"/>
        <w:adjustRightInd w:val="0"/>
        <w:spacing w:after="180"/>
        <w:jc w:val="left"/>
        <w:rPr>
          <w:rFonts w:ascii="Helvetica Neue" w:hAnsi="Helvetica Neue" w:cs="Helvetica Neue"/>
          <w:color w:val="606060"/>
          <w:sz w:val="26"/>
          <w:szCs w:val="26"/>
        </w:rPr>
      </w:pPr>
      <w:r w:rsidRPr="00A64019">
        <w:rPr>
          <w:rFonts w:ascii="Helvetica Neue" w:hAnsi="Helvetica Neue" w:cs="Helvetica Neue"/>
          <w:noProof/>
          <w:color w:val="606060"/>
          <w:sz w:val="26"/>
          <w:szCs w:val="26"/>
          <w:lang w:eastAsia="fr-FR"/>
        </w:rPr>
        <w:lastRenderedPageBreak/>
        <w:drawing>
          <wp:inline distT="0" distB="0" distL="0" distR="0" wp14:anchorId="3EF0E1E0" wp14:editId="3A161376">
            <wp:extent cx="6048000" cy="378000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8000" cy="3780000"/>
                    </a:xfrm>
                    <a:prstGeom prst="rect">
                      <a:avLst/>
                    </a:prstGeom>
                    <a:noFill/>
                    <a:ln>
                      <a:noFill/>
                    </a:ln>
                  </pic:spPr>
                </pic:pic>
              </a:graphicData>
            </a:graphic>
          </wp:inline>
        </w:drawing>
      </w:r>
    </w:p>
    <w:p w14:paraId="210433F7" w14:textId="77777777" w:rsidR="008363C6" w:rsidRPr="00A64019" w:rsidRDefault="008363C6" w:rsidP="00AF1F9B">
      <w:pPr>
        <w:pStyle w:val="Titre2"/>
      </w:pPr>
      <w:bookmarkStart w:id="10" w:name="_Toc376933362"/>
      <w:r w:rsidRPr="00A64019">
        <w:t>Charte graphique</w:t>
      </w:r>
      <w:bookmarkEnd w:id="10"/>
    </w:p>
    <w:p w14:paraId="394A4A92" w14:textId="77777777" w:rsidR="00AF1F9B" w:rsidRPr="00A64019" w:rsidRDefault="00AF1F9B" w:rsidP="00AF1F9B"/>
    <w:p w14:paraId="721B9396" w14:textId="22C35277" w:rsidR="008363C6" w:rsidRPr="00A64019" w:rsidRDefault="008363C6" w:rsidP="00AF1F9B">
      <w:r w:rsidRPr="00A64019">
        <w:t>Le site est constitué de trois couleurs principales</w:t>
      </w:r>
      <w:r w:rsidR="00A64019" w:rsidRPr="00A64019">
        <w:t> :</w:t>
      </w:r>
      <w:r w:rsidRPr="00A64019">
        <w:t xml:space="preserve"> le blanc, un gris </w:t>
      </w:r>
      <w:r w:rsidR="000B1CAD" w:rsidRPr="00A64019">
        <w:t>noir</w:t>
      </w:r>
      <w:r w:rsidRPr="00A64019">
        <w:t xml:space="preserve"> et une dernière couleur </w:t>
      </w:r>
      <w:r w:rsidR="000B1CAD" w:rsidRPr="00A64019">
        <w:t>laissés</w:t>
      </w:r>
      <w:r w:rsidRPr="00A64019">
        <w:t xml:space="preserve"> au choix de </w:t>
      </w:r>
      <w:r w:rsidR="00A64019" w:rsidRPr="00A64019">
        <w:t>l’</w:t>
      </w:r>
      <w:r w:rsidRPr="00A64019">
        <w:t xml:space="preserve">utilisateur, par défaut il </w:t>
      </w:r>
      <w:r w:rsidR="00A64019" w:rsidRPr="00A64019">
        <w:t>s’</w:t>
      </w:r>
      <w:r w:rsidRPr="00A64019">
        <w:t xml:space="preserve">agit </w:t>
      </w:r>
      <w:r w:rsidR="00A64019" w:rsidRPr="00A64019">
        <w:t>d’</w:t>
      </w:r>
      <w:r w:rsidRPr="00A64019">
        <w:t>un bleu ciel.</w:t>
      </w:r>
    </w:p>
    <w:p w14:paraId="26F9C573" w14:textId="77777777" w:rsidR="00AF1F9B" w:rsidRPr="00A64019" w:rsidRDefault="00AF1F9B" w:rsidP="00AF1F9B"/>
    <w:p w14:paraId="57188C3E" w14:textId="5B030485" w:rsidR="008363C6" w:rsidRPr="00A64019" w:rsidRDefault="008363C6" w:rsidP="00AF1F9B">
      <w:r w:rsidRPr="00A64019">
        <w:t xml:space="preserve">On retrouve deux polices </w:t>
      </w:r>
      <w:r w:rsidR="000B1CAD" w:rsidRPr="00A64019">
        <w:t>utilisées</w:t>
      </w:r>
      <w:r w:rsidRPr="00A64019">
        <w:t xml:space="preserve">, une pour les </w:t>
      </w:r>
      <w:r w:rsidR="000B1CAD" w:rsidRPr="00A64019">
        <w:t>blocs</w:t>
      </w:r>
      <w:r w:rsidRPr="00A64019">
        <w:t xml:space="preserve"> de texte et une autre pour les </w:t>
      </w:r>
      <w:r w:rsidR="000B1CAD" w:rsidRPr="00A64019">
        <w:t>libellés</w:t>
      </w:r>
      <w:r w:rsidRPr="00A64019">
        <w:t xml:space="preserve"> et les titres. La première </w:t>
      </w:r>
      <w:r w:rsidR="00A64019" w:rsidRPr="00A64019">
        <w:t>s’</w:t>
      </w:r>
      <w:r w:rsidRPr="00A64019">
        <w:t xml:space="preserve">intitule </w:t>
      </w:r>
      <w:proofErr w:type="spellStart"/>
      <w:r w:rsidRPr="00A64019">
        <w:t>proxima</w:t>
      </w:r>
      <w:proofErr w:type="spellEnd"/>
      <w:r w:rsidRPr="00A64019">
        <w:t xml:space="preserve">-nova, et </w:t>
      </w:r>
      <w:proofErr w:type="gramStart"/>
      <w:r w:rsidRPr="00A64019">
        <w:t>la</w:t>
      </w:r>
      <w:proofErr w:type="gramEnd"/>
      <w:r w:rsidRPr="00A64019">
        <w:t xml:space="preserve"> deuxième est </w:t>
      </w:r>
      <w:proofErr w:type="spellStart"/>
      <w:r w:rsidRPr="00A64019">
        <w:t>omnes</w:t>
      </w:r>
      <w:proofErr w:type="spellEnd"/>
      <w:r w:rsidRPr="00A64019">
        <w:t xml:space="preserve">-pro sur </w:t>
      </w:r>
      <w:r w:rsidR="000B1CAD" w:rsidRPr="00A64019">
        <w:t>laquelle</w:t>
      </w:r>
      <w:r w:rsidRPr="00A64019">
        <w:t xml:space="preserve"> on minimise la largeur des caractères.</w:t>
      </w:r>
    </w:p>
    <w:p w14:paraId="63C8FA97" w14:textId="77777777" w:rsidR="00AF1F9B" w:rsidRPr="00A64019" w:rsidRDefault="00AF1F9B" w:rsidP="00AF1F9B"/>
    <w:p w14:paraId="30426B6B" w14:textId="260BBBEC" w:rsidR="008363C6" w:rsidRPr="00A64019" w:rsidRDefault="008363C6" w:rsidP="00AF1F9B">
      <w:r w:rsidRPr="00A64019">
        <w:t xml:space="preserve">Les images </w:t>
      </w:r>
      <w:r w:rsidR="000B1CAD" w:rsidRPr="00A64019">
        <w:t>utilisées</w:t>
      </w:r>
      <w:r w:rsidRPr="00A64019">
        <w:t xml:space="preserve"> représentent les </w:t>
      </w:r>
      <w:r w:rsidR="000B1CAD" w:rsidRPr="00A64019">
        <w:t>différentes</w:t>
      </w:r>
      <w:r w:rsidRPr="00A64019">
        <w:t xml:space="preserve"> pages ou les différentes actions </w:t>
      </w:r>
      <w:r w:rsidR="000B1CAD" w:rsidRPr="00A64019">
        <w:t>proposées</w:t>
      </w:r>
      <w:r w:rsidRPr="00A64019">
        <w:t xml:space="preserve"> à </w:t>
      </w:r>
      <w:r w:rsidR="00A64019" w:rsidRPr="00A64019">
        <w:t>l’</w:t>
      </w:r>
      <w:r w:rsidRPr="00A64019">
        <w:t xml:space="preserve">utilisateur et sont </w:t>
      </w:r>
      <w:r w:rsidR="000B1CAD" w:rsidRPr="00A64019">
        <w:t>utilisées</w:t>
      </w:r>
      <w:r w:rsidRPr="00A64019">
        <w:t xml:space="preserve"> sous forme </w:t>
      </w:r>
      <w:r w:rsidR="00A64019" w:rsidRPr="00A64019">
        <w:t>d’</w:t>
      </w:r>
      <w:r w:rsidRPr="00A64019">
        <w:t>icône.</w:t>
      </w:r>
    </w:p>
    <w:p w14:paraId="7F1FA54F" w14:textId="77777777" w:rsidR="00AF1F9B" w:rsidRPr="00A64019" w:rsidRDefault="00AF1F9B" w:rsidP="00AF1F9B"/>
    <w:p w14:paraId="7C15C5CD" w14:textId="77777777" w:rsidR="008363C6" w:rsidRPr="00A64019" w:rsidRDefault="008363C6" w:rsidP="008363C6">
      <w:pPr>
        <w:widowControl w:val="0"/>
        <w:autoSpaceDE w:val="0"/>
        <w:autoSpaceDN w:val="0"/>
        <w:adjustRightInd w:val="0"/>
        <w:spacing w:after="180"/>
        <w:jc w:val="left"/>
        <w:rPr>
          <w:rFonts w:ascii="Helvetica Neue" w:hAnsi="Helvetica Neue" w:cs="Helvetica Neue"/>
          <w:color w:val="606060"/>
          <w:sz w:val="26"/>
          <w:szCs w:val="26"/>
        </w:rPr>
      </w:pPr>
      <w:r w:rsidRPr="00A64019">
        <w:rPr>
          <w:rFonts w:ascii="Helvetica Neue" w:hAnsi="Helvetica Neue" w:cs="Helvetica Neue"/>
          <w:noProof/>
          <w:color w:val="606060"/>
          <w:sz w:val="26"/>
          <w:szCs w:val="26"/>
          <w:lang w:eastAsia="fr-FR"/>
        </w:rPr>
        <w:lastRenderedPageBreak/>
        <w:drawing>
          <wp:inline distT="0" distB="0" distL="0" distR="0" wp14:anchorId="7BF55B79" wp14:editId="0EC32759">
            <wp:extent cx="6048000" cy="378000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8000" cy="3780000"/>
                    </a:xfrm>
                    <a:prstGeom prst="rect">
                      <a:avLst/>
                    </a:prstGeom>
                    <a:noFill/>
                    <a:ln>
                      <a:noFill/>
                    </a:ln>
                  </pic:spPr>
                </pic:pic>
              </a:graphicData>
            </a:graphic>
          </wp:inline>
        </w:drawing>
      </w:r>
    </w:p>
    <w:p w14:paraId="6A523E49" w14:textId="3001B37E" w:rsidR="008363C6" w:rsidRPr="00A64019" w:rsidRDefault="008363C6" w:rsidP="00AF1F9B">
      <w:pPr>
        <w:pStyle w:val="Paragraphedeliste"/>
        <w:numPr>
          <w:ilvl w:val="0"/>
          <w:numId w:val="7"/>
        </w:numPr>
      </w:pPr>
      <w:r w:rsidRPr="00A64019">
        <w:t xml:space="preserve">La </w:t>
      </w:r>
      <w:r w:rsidR="000B1CAD" w:rsidRPr="00A64019">
        <w:t>barre</w:t>
      </w:r>
      <w:r w:rsidRPr="00A64019">
        <w:t xml:space="preserve"> de navigation est fixe, sa hauteur est de 38 pixels sans </w:t>
      </w:r>
      <w:r w:rsidR="00A64019" w:rsidRPr="00A64019">
        <w:t>l’</w:t>
      </w:r>
      <w:r w:rsidRPr="00A64019">
        <w:t>ombre.</w:t>
      </w:r>
    </w:p>
    <w:p w14:paraId="702C5740" w14:textId="77777777" w:rsidR="008363C6" w:rsidRPr="00A64019" w:rsidRDefault="008363C6" w:rsidP="00AF1F9B">
      <w:pPr>
        <w:pStyle w:val="Paragraphedeliste"/>
        <w:numPr>
          <w:ilvl w:val="0"/>
          <w:numId w:val="7"/>
        </w:numPr>
      </w:pPr>
      <w:r w:rsidRPr="00A64019">
        <w:t>Le titre de la page plus le slogan a une hauteur fixe de 55 pixels</w:t>
      </w:r>
    </w:p>
    <w:p w14:paraId="701C1F31" w14:textId="2594F02C" w:rsidR="008363C6" w:rsidRPr="00A64019" w:rsidRDefault="008363C6" w:rsidP="00AF1F9B">
      <w:pPr>
        <w:pStyle w:val="Paragraphedeliste"/>
        <w:numPr>
          <w:ilvl w:val="0"/>
          <w:numId w:val="7"/>
        </w:numPr>
      </w:pPr>
      <w:r w:rsidRPr="00A64019">
        <w:t xml:space="preserve">La hauteur du contenu de la page </w:t>
      </w:r>
      <w:r w:rsidR="000B1CAD" w:rsidRPr="00A64019">
        <w:t>varie</w:t>
      </w:r>
      <w:r w:rsidRPr="00A64019">
        <w:t xml:space="preserve"> en fonction de ce </w:t>
      </w:r>
      <w:r w:rsidR="00A64019" w:rsidRPr="00A64019">
        <w:t>qu’</w:t>
      </w:r>
      <w:r w:rsidRPr="00A64019">
        <w:t xml:space="preserve">elle contient. Les cadres dans les pages contacts et messages </w:t>
      </w:r>
      <w:r w:rsidR="000B1CAD" w:rsidRPr="00A64019">
        <w:t>ont</w:t>
      </w:r>
      <w:r w:rsidRPr="00A64019">
        <w:t xml:space="preserve"> une taille variable qui correspond à </w:t>
      </w:r>
      <w:r w:rsidR="00A64019" w:rsidRPr="00A64019">
        <w:t>75 </w:t>
      </w:r>
      <w:r w:rsidRPr="00A64019">
        <w:t>% de la hauteur de la page.</w:t>
      </w:r>
    </w:p>
    <w:p w14:paraId="01E59F34" w14:textId="579C55EE" w:rsidR="008363C6" w:rsidRPr="00A64019" w:rsidRDefault="008363C6" w:rsidP="00AF1F9B">
      <w:pPr>
        <w:pStyle w:val="Paragraphedeliste"/>
        <w:numPr>
          <w:ilvl w:val="0"/>
          <w:numId w:val="7"/>
        </w:numPr>
      </w:pPr>
      <w:r w:rsidRPr="00A64019">
        <w:t xml:space="preserve">La largeur du contenu est de </w:t>
      </w:r>
      <w:r w:rsidR="00A64019" w:rsidRPr="00A64019">
        <w:t>45 </w:t>
      </w:r>
      <w:r w:rsidRPr="00A64019">
        <w:t xml:space="preserve">% de </w:t>
      </w:r>
      <w:r w:rsidR="00A64019" w:rsidRPr="00A64019">
        <w:t>l’</w:t>
      </w:r>
      <w:r w:rsidRPr="00A64019">
        <w:t>écran dans tout le site.</w:t>
      </w:r>
    </w:p>
    <w:p w14:paraId="61193FDE" w14:textId="7AD2DBD8" w:rsidR="008363C6" w:rsidRPr="00A64019" w:rsidRDefault="008363C6" w:rsidP="00AF1F9B">
      <w:pPr>
        <w:pStyle w:val="Paragraphedeliste"/>
        <w:numPr>
          <w:ilvl w:val="0"/>
          <w:numId w:val="7"/>
        </w:numPr>
      </w:pPr>
      <w:r w:rsidRPr="00A64019">
        <w:t xml:space="preserve">La hauteur de la boite </w:t>
      </w:r>
      <w:r w:rsidR="00A64019" w:rsidRPr="00A64019">
        <w:t>d’</w:t>
      </w:r>
      <w:r w:rsidRPr="00A64019">
        <w:t>information personnelle varie en fonction de son contenu.</w:t>
      </w:r>
    </w:p>
    <w:p w14:paraId="20B40769" w14:textId="5D030B07" w:rsidR="008363C6" w:rsidRPr="00A64019" w:rsidRDefault="008363C6" w:rsidP="00AF1F9B">
      <w:pPr>
        <w:pStyle w:val="Paragraphedeliste"/>
        <w:numPr>
          <w:ilvl w:val="0"/>
          <w:numId w:val="7"/>
        </w:numPr>
      </w:pPr>
      <w:r w:rsidRPr="00A64019">
        <w:t xml:space="preserve">La largeur de la boite </w:t>
      </w:r>
      <w:r w:rsidR="00A64019" w:rsidRPr="00A64019">
        <w:t>d’</w:t>
      </w:r>
      <w:r w:rsidRPr="00A64019">
        <w:t xml:space="preserve">information personnelle varie également en fonction du contenu de cette boite qui est positionné à gauche du contenu et non à droite de </w:t>
      </w:r>
      <w:r w:rsidR="00A64019" w:rsidRPr="00A64019">
        <w:t>l’</w:t>
      </w:r>
      <w:r w:rsidRPr="00A64019">
        <w:t>écran.</w:t>
      </w:r>
    </w:p>
    <w:p w14:paraId="358D16DF" w14:textId="77777777" w:rsidR="00AF1F9B" w:rsidRPr="00A64019" w:rsidRDefault="00AF1F9B" w:rsidP="00AF1F9B"/>
    <w:p w14:paraId="00B326AF" w14:textId="008AD725" w:rsidR="008363C6" w:rsidRPr="00A64019" w:rsidRDefault="008363C6" w:rsidP="00AF1F9B">
      <w:pPr>
        <w:pStyle w:val="Titre2"/>
      </w:pPr>
      <w:bookmarkStart w:id="11" w:name="_Toc376933363"/>
      <w:r w:rsidRPr="00A64019">
        <w:t xml:space="preserve">Base de </w:t>
      </w:r>
      <w:r w:rsidR="000B1CAD" w:rsidRPr="00A64019">
        <w:t>données</w:t>
      </w:r>
      <w:bookmarkEnd w:id="11"/>
    </w:p>
    <w:p w14:paraId="73DFA77E" w14:textId="77777777" w:rsidR="00AF1F9B" w:rsidRPr="00A64019" w:rsidRDefault="00AF1F9B" w:rsidP="00AF1F9B"/>
    <w:p w14:paraId="66297526" w14:textId="77777777" w:rsidR="008363C6" w:rsidRPr="00A64019" w:rsidRDefault="008363C6" w:rsidP="00AF1F9B">
      <w:r w:rsidRPr="00A64019">
        <w:t>Ce MCD nous fait un total de 10 tables.</w:t>
      </w:r>
    </w:p>
    <w:p w14:paraId="5F80193B" w14:textId="77777777" w:rsidR="008363C6" w:rsidRPr="00A64019" w:rsidRDefault="008363C6" w:rsidP="00AF1F9B">
      <w:pPr>
        <w:widowControl w:val="0"/>
        <w:autoSpaceDE w:val="0"/>
        <w:autoSpaceDN w:val="0"/>
        <w:adjustRightInd w:val="0"/>
        <w:spacing w:after="180"/>
        <w:jc w:val="center"/>
        <w:rPr>
          <w:rFonts w:ascii="Helvetica Neue" w:hAnsi="Helvetica Neue" w:cs="Helvetica Neue"/>
          <w:color w:val="606060"/>
          <w:sz w:val="26"/>
          <w:szCs w:val="26"/>
        </w:rPr>
      </w:pPr>
      <w:r w:rsidRPr="00A64019">
        <w:rPr>
          <w:rFonts w:ascii="Helvetica Neue" w:hAnsi="Helvetica Neue" w:cs="Helvetica Neue"/>
          <w:noProof/>
          <w:color w:val="606060"/>
          <w:sz w:val="26"/>
          <w:szCs w:val="26"/>
          <w:lang w:eastAsia="fr-FR"/>
        </w:rPr>
        <w:lastRenderedPageBreak/>
        <w:drawing>
          <wp:inline distT="0" distB="0" distL="0" distR="0" wp14:anchorId="6FC93481" wp14:editId="14F03B64">
            <wp:extent cx="6108129" cy="5372100"/>
            <wp:effectExtent l="25400" t="25400" r="1333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r="49485"/>
                    <a:stretch/>
                  </pic:blipFill>
                  <pic:spPr bwMode="auto">
                    <a:xfrm>
                      <a:off x="0" y="0"/>
                      <a:ext cx="6114124" cy="5377372"/>
                    </a:xfrm>
                    <a:prstGeom prst="rect">
                      <a:avLst/>
                    </a:prstGeom>
                    <a:noFill/>
                    <a:ln>
                      <a:solidFill>
                        <a:schemeClr val="bg1">
                          <a:lumMod val="65000"/>
                        </a:schemeClr>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054D1E3" w14:textId="77777777" w:rsidR="00AF1F9B" w:rsidRPr="00A64019" w:rsidRDefault="00AF1F9B" w:rsidP="00AF1F9B">
      <w:pPr>
        <w:widowControl w:val="0"/>
        <w:autoSpaceDE w:val="0"/>
        <w:autoSpaceDN w:val="0"/>
        <w:adjustRightInd w:val="0"/>
        <w:spacing w:after="180"/>
        <w:jc w:val="center"/>
        <w:rPr>
          <w:rFonts w:ascii="Helvetica Neue" w:hAnsi="Helvetica Neue" w:cs="Helvetica Neue"/>
          <w:color w:val="606060"/>
          <w:sz w:val="26"/>
          <w:szCs w:val="26"/>
        </w:rPr>
      </w:pPr>
    </w:p>
    <w:p w14:paraId="6104C90E" w14:textId="77777777" w:rsidR="008363C6" w:rsidRPr="00A64019" w:rsidRDefault="008363C6" w:rsidP="00AF1F9B">
      <w:pPr>
        <w:pStyle w:val="Titre3"/>
      </w:pPr>
      <w:bookmarkStart w:id="12" w:name="_Toc376933364"/>
      <w:r w:rsidRPr="00A64019">
        <w:t>Sources</w:t>
      </w:r>
      <w:bookmarkEnd w:id="12"/>
    </w:p>
    <w:p w14:paraId="0FA204E4" w14:textId="77777777" w:rsidR="00AF1F9B" w:rsidRPr="00A64019" w:rsidRDefault="00AF1F9B" w:rsidP="00AF1F9B"/>
    <w:p w14:paraId="55A25A65" w14:textId="144D1D81" w:rsidR="008363C6" w:rsidRPr="00A64019" w:rsidRDefault="008363C6" w:rsidP="00AF1F9B">
      <w:r w:rsidRPr="00A64019">
        <w:t xml:space="preserve">Afin </w:t>
      </w:r>
      <w:r w:rsidR="00A64019" w:rsidRPr="00A64019">
        <w:t>d’</w:t>
      </w:r>
      <w:r w:rsidRPr="00A64019">
        <w:t xml:space="preserve">avoir une base de </w:t>
      </w:r>
      <w:r w:rsidR="000B1CAD" w:rsidRPr="00A64019">
        <w:t>données</w:t>
      </w:r>
      <w:r w:rsidRPr="00A64019">
        <w:t xml:space="preserve"> la plus complète possible, nous avons téléchargé un script </w:t>
      </w:r>
      <w:r w:rsidR="000B1CAD" w:rsidRPr="00A64019">
        <w:t>SQL</w:t>
      </w:r>
      <w:r w:rsidRPr="00A64019">
        <w:t xml:space="preserve"> avec </w:t>
      </w:r>
      <w:r w:rsidR="000B1CAD" w:rsidRPr="00A64019">
        <w:t>toutes</w:t>
      </w:r>
      <w:r w:rsidRPr="00A64019">
        <w:t xml:space="preserve"> les villes de France et nous avons également récupéré la liste de </w:t>
      </w:r>
      <w:r w:rsidR="000B1CAD" w:rsidRPr="00A64019">
        <w:t>toutes</w:t>
      </w:r>
      <w:r w:rsidRPr="00A64019">
        <w:t xml:space="preserve"> les universités publiques que </w:t>
      </w:r>
      <w:r w:rsidR="00A64019" w:rsidRPr="00A64019">
        <w:t>l’on</w:t>
      </w:r>
      <w:r w:rsidRPr="00A64019">
        <w:t xml:space="preserve"> a </w:t>
      </w:r>
      <w:r w:rsidR="000B1CAD" w:rsidRPr="00A64019">
        <w:t>trouvées</w:t>
      </w:r>
      <w:r w:rsidRPr="00A64019">
        <w:t xml:space="preserve"> sur le site de </w:t>
      </w:r>
      <w:r w:rsidR="00A64019" w:rsidRPr="00A64019">
        <w:t>l’</w:t>
      </w:r>
      <w:r w:rsidRPr="00A64019">
        <w:t xml:space="preserve">éducation </w:t>
      </w:r>
      <w:r w:rsidR="000B1CAD" w:rsidRPr="00A64019">
        <w:t>nationale</w:t>
      </w:r>
      <w:r w:rsidRPr="00A64019">
        <w:t xml:space="preserve">. Ces données sont </w:t>
      </w:r>
      <w:r w:rsidR="000B1CAD" w:rsidRPr="00A64019">
        <w:t>nécessaires</w:t>
      </w:r>
      <w:r w:rsidRPr="00A64019">
        <w:t xml:space="preserve"> à la vérification des informations fournies par les </w:t>
      </w:r>
      <w:r w:rsidR="000B1CAD" w:rsidRPr="00A64019">
        <w:t>utilisateurs,</w:t>
      </w:r>
      <w:r w:rsidRPr="00A64019">
        <w:t xml:space="preserve"> mais permettent aussi </w:t>
      </w:r>
      <w:r w:rsidR="00A64019" w:rsidRPr="00A64019">
        <w:t>d’</w:t>
      </w:r>
      <w:r w:rsidRPr="00A64019">
        <w:t xml:space="preserve">émettre des suggestions </w:t>
      </w:r>
      <w:r w:rsidR="00A64019" w:rsidRPr="00A64019">
        <w:t>lorsqu’</w:t>
      </w:r>
      <w:r w:rsidRPr="00A64019">
        <w:t xml:space="preserve">une personne </w:t>
      </w:r>
      <w:r w:rsidR="000B1CAD" w:rsidRPr="00A64019">
        <w:t>tape</w:t>
      </w:r>
      <w:r w:rsidRPr="00A64019">
        <w:t xml:space="preserve"> les </w:t>
      </w:r>
      <w:r w:rsidR="000B1CAD" w:rsidRPr="00A64019">
        <w:t>premières</w:t>
      </w:r>
      <w:r w:rsidRPr="00A64019">
        <w:t xml:space="preserve"> </w:t>
      </w:r>
      <w:r w:rsidR="000B1CAD" w:rsidRPr="00A64019">
        <w:t>lettres</w:t>
      </w:r>
      <w:r w:rsidRPr="00A64019">
        <w:t xml:space="preserve"> du nom </w:t>
      </w:r>
      <w:r w:rsidR="00A64019" w:rsidRPr="00A64019">
        <w:t>d’</w:t>
      </w:r>
      <w:r w:rsidRPr="00A64019">
        <w:t xml:space="preserve">une ville ou </w:t>
      </w:r>
      <w:r w:rsidR="00A64019" w:rsidRPr="00A64019">
        <w:t>d’</w:t>
      </w:r>
      <w:r w:rsidRPr="00A64019">
        <w:t xml:space="preserve">une </w:t>
      </w:r>
      <w:r w:rsidR="000B1CAD" w:rsidRPr="00A64019">
        <w:t>université</w:t>
      </w:r>
      <w:r w:rsidRPr="00A64019">
        <w:t xml:space="preserve"> dans un champ réservé à cet effet.</w:t>
      </w:r>
    </w:p>
    <w:p w14:paraId="5072BE0A" w14:textId="77777777" w:rsidR="008363C6" w:rsidRPr="00A64019" w:rsidRDefault="008363C6" w:rsidP="00AF1F9B">
      <w:pPr>
        <w:pStyle w:val="Titre3"/>
      </w:pPr>
      <w:bookmarkStart w:id="13" w:name="_Toc376933365"/>
      <w:r w:rsidRPr="00A64019">
        <w:t>Spécificité</w:t>
      </w:r>
      <w:bookmarkEnd w:id="13"/>
    </w:p>
    <w:p w14:paraId="5CF16E4E" w14:textId="77777777" w:rsidR="00AF1F9B" w:rsidRPr="00A64019" w:rsidRDefault="00AF1F9B" w:rsidP="00AF1F9B"/>
    <w:p w14:paraId="35219D06" w14:textId="77777777" w:rsidR="008363C6" w:rsidRPr="00A64019" w:rsidRDefault="008363C6" w:rsidP="00AF1F9B">
      <w:pPr>
        <w:pStyle w:val="Titre4"/>
      </w:pPr>
      <w:r w:rsidRPr="00A64019">
        <w:lastRenderedPageBreak/>
        <w:t>Identification des utilisateurs</w:t>
      </w:r>
    </w:p>
    <w:p w14:paraId="6591BE3A" w14:textId="77777777" w:rsidR="00AF1F9B" w:rsidRPr="00A64019" w:rsidRDefault="00AF1F9B" w:rsidP="00AF1F9B"/>
    <w:p w14:paraId="233BA91D" w14:textId="6547D5D1" w:rsidR="008363C6" w:rsidRPr="00A64019" w:rsidRDefault="008363C6" w:rsidP="00AF1F9B">
      <w:r w:rsidRPr="00A64019">
        <w:t xml:space="preserve">Afin de pouvoir gérer </w:t>
      </w:r>
      <w:r w:rsidR="00A64019" w:rsidRPr="00A64019">
        <w:t>l’</w:t>
      </w:r>
      <w:r w:rsidRPr="00A64019">
        <w:t xml:space="preserve">identification </w:t>
      </w:r>
      <w:r w:rsidR="000B1CAD" w:rsidRPr="00A64019">
        <w:t>avec</w:t>
      </w:r>
      <w:r w:rsidRPr="00A64019">
        <w:t xml:space="preserve"> </w:t>
      </w:r>
      <w:r w:rsidR="00A64019" w:rsidRPr="00A64019">
        <w:t>l’</w:t>
      </w:r>
      <w:r w:rsidR="000B1CAD" w:rsidRPr="00A64019">
        <w:t>em</w:t>
      </w:r>
      <w:r w:rsidRPr="00A64019">
        <w:t xml:space="preserve">ail de </w:t>
      </w:r>
      <w:r w:rsidR="00A64019" w:rsidRPr="00A64019">
        <w:t>l’</w:t>
      </w:r>
      <w:r w:rsidRPr="00A64019">
        <w:t xml:space="preserve">utilisateur lors de sa connexion. Tout étudiant doit avoir au moins une adresse </w:t>
      </w:r>
      <w:r w:rsidR="000B1CAD" w:rsidRPr="00A64019">
        <w:t>em</w:t>
      </w:r>
      <w:r w:rsidRPr="00A64019">
        <w:t xml:space="preserve">ail et donc avoir une occurrence de </w:t>
      </w:r>
      <w:r w:rsidR="00A64019" w:rsidRPr="00A64019">
        <w:t>l’</w:t>
      </w:r>
      <w:r w:rsidRPr="00A64019">
        <w:t xml:space="preserve">entité </w:t>
      </w:r>
      <w:r w:rsidR="000B1CAD" w:rsidRPr="00A64019">
        <w:t>coordonnée</w:t>
      </w:r>
      <w:r w:rsidRPr="00A64019">
        <w:t xml:space="preserve"> </w:t>
      </w:r>
      <w:r w:rsidR="000B1CAD" w:rsidRPr="00A64019">
        <w:t>liée</w:t>
      </w:r>
      <w:r w:rsidRPr="00A64019">
        <w:t xml:space="preserve"> à </w:t>
      </w:r>
      <w:r w:rsidR="00A64019" w:rsidRPr="00A64019">
        <w:t>l’</w:t>
      </w:r>
      <w:r w:rsidRPr="00A64019">
        <w:t>occurrence étudiant.</w:t>
      </w:r>
    </w:p>
    <w:p w14:paraId="42D3828B" w14:textId="77777777" w:rsidR="00AF1F9B" w:rsidRPr="00A64019" w:rsidRDefault="00AF1F9B" w:rsidP="00AF1F9B"/>
    <w:p w14:paraId="4743F380" w14:textId="025E7FF2" w:rsidR="008363C6" w:rsidRPr="00A64019" w:rsidRDefault="008363C6" w:rsidP="00AF1F9B">
      <w:pPr>
        <w:pStyle w:val="Titre4"/>
      </w:pPr>
      <w:r w:rsidRPr="00A64019">
        <w:t xml:space="preserve">Attribut de </w:t>
      </w:r>
      <w:r w:rsidR="00A64019" w:rsidRPr="00A64019">
        <w:t>l’</w:t>
      </w:r>
      <w:r w:rsidRPr="00A64019">
        <w:t>association carnet</w:t>
      </w:r>
    </w:p>
    <w:p w14:paraId="14E149A6" w14:textId="77777777" w:rsidR="00AF1F9B" w:rsidRPr="00A64019" w:rsidRDefault="00AF1F9B" w:rsidP="00AF1F9B"/>
    <w:p w14:paraId="21D3181C" w14:textId="53A1CF1A" w:rsidR="008363C6" w:rsidRPr="00A64019" w:rsidRDefault="008363C6" w:rsidP="00AF1F9B">
      <w:proofErr w:type="spellStart"/>
      <w:proofErr w:type="gramStart"/>
      <w:r w:rsidRPr="00A64019">
        <w:rPr>
          <w:rFonts w:ascii="Monaco" w:hAnsi="Monaco" w:cs="Monaco"/>
        </w:rPr>
        <w:t>statut_car</w:t>
      </w:r>
      <w:proofErr w:type="spellEnd"/>
      <w:proofErr w:type="gramEnd"/>
      <w:r w:rsidRPr="00A64019">
        <w:t xml:space="preserve"> dans </w:t>
      </w:r>
      <w:r w:rsidR="00A64019" w:rsidRPr="00A64019">
        <w:t>l’</w:t>
      </w:r>
      <w:r w:rsidRPr="00A64019">
        <w:t xml:space="preserve">association carnet représente le statut de la relation entre les deux étudiants. Cet entier est </w:t>
      </w:r>
      <w:r w:rsidR="000B1CAD" w:rsidRPr="00A64019">
        <w:t>nul</w:t>
      </w:r>
      <w:r w:rsidRPr="00A64019">
        <w:t xml:space="preserve"> quand la demande de contact a été </w:t>
      </w:r>
      <w:r w:rsidR="000B1CAD" w:rsidRPr="00A64019">
        <w:t>envoyée</w:t>
      </w:r>
      <w:r w:rsidRPr="00A64019">
        <w:t xml:space="preserve"> et que le deuxième étudiant </w:t>
      </w:r>
      <w:r w:rsidR="00A64019" w:rsidRPr="00A64019">
        <w:t>n’</w:t>
      </w:r>
      <w:r w:rsidRPr="00A64019">
        <w:t xml:space="preserve">a pas encore refusé ou accepté. Dans le cas </w:t>
      </w:r>
      <w:r w:rsidR="00A64019" w:rsidRPr="00A64019">
        <w:t>d’</w:t>
      </w:r>
      <w:r w:rsidRPr="00A64019">
        <w:t xml:space="preserve">un refus, </w:t>
      </w:r>
      <w:r w:rsidR="00A64019" w:rsidRPr="00A64019">
        <w:t>l’</w:t>
      </w:r>
      <w:r w:rsidRPr="00A64019">
        <w:t xml:space="preserve">occurrence de carnet est </w:t>
      </w:r>
      <w:r w:rsidR="000B1CAD" w:rsidRPr="00A64019">
        <w:t>supprimée</w:t>
      </w:r>
      <w:r w:rsidRPr="00A64019">
        <w:t xml:space="preserve">, dans le cas contraire le statut est </w:t>
      </w:r>
      <w:r w:rsidR="000B1CAD" w:rsidRPr="00A64019">
        <w:t>mis</w:t>
      </w:r>
      <w:r w:rsidRPr="00A64019">
        <w:t xml:space="preserve"> à un.</w:t>
      </w:r>
    </w:p>
    <w:p w14:paraId="3A50A37E" w14:textId="77777777" w:rsidR="00AF1F9B" w:rsidRPr="00A64019" w:rsidRDefault="00AF1F9B" w:rsidP="00AF1F9B"/>
    <w:p w14:paraId="429CF0E4" w14:textId="77777777" w:rsidR="008363C6" w:rsidRPr="00A64019" w:rsidRDefault="008363C6" w:rsidP="00AF1F9B">
      <w:pPr>
        <w:pStyle w:val="Titre4"/>
      </w:pPr>
      <w:r w:rsidRPr="00A64019">
        <w:t>Notion de récursivité</w:t>
      </w:r>
    </w:p>
    <w:p w14:paraId="19D225AF" w14:textId="77777777" w:rsidR="00AF1F9B" w:rsidRPr="00A64019" w:rsidRDefault="00AF1F9B" w:rsidP="00AF1F9B"/>
    <w:p w14:paraId="2DFC6FA9" w14:textId="50852972" w:rsidR="008363C6" w:rsidRPr="00A64019" w:rsidRDefault="008363C6" w:rsidP="00AF1F9B">
      <w:r w:rsidRPr="00A64019">
        <w:t xml:space="preserve">La récursivité </w:t>
      </w:r>
      <w:r w:rsidR="00A64019" w:rsidRPr="00A64019">
        <w:t>d’</w:t>
      </w:r>
      <w:r w:rsidRPr="00A64019">
        <w:t xml:space="preserve">un voyage est </w:t>
      </w:r>
      <w:r w:rsidR="000B1CAD" w:rsidRPr="00A64019">
        <w:t>représentée</w:t>
      </w:r>
      <w:r w:rsidRPr="00A64019">
        <w:t xml:space="preserve"> par </w:t>
      </w:r>
      <w:r w:rsidR="00A64019" w:rsidRPr="00A64019">
        <w:t>l’</w:t>
      </w:r>
      <w:r w:rsidRPr="00A64019">
        <w:t xml:space="preserve">attribut </w:t>
      </w:r>
      <w:proofErr w:type="spellStart"/>
      <w:r w:rsidR="000B1CAD" w:rsidRPr="00A64019">
        <w:rPr>
          <w:rFonts w:ascii="Monaco" w:hAnsi="Monaco" w:cs="Monaco"/>
        </w:rPr>
        <w:t>recursivite</w:t>
      </w:r>
      <w:proofErr w:type="spellEnd"/>
      <w:r w:rsidRPr="00A64019">
        <w:t xml:space="preserve"> dans la table </w:t>
      </w:r>
      <w:r w:rsidRPr="00A64019">
        <w:rPr>
          <w:rFonts w:ascii="Monaco" w:hAnsi="Monaco" w:cs="Monaco"/>
        </w:rPr>
        <w:t>voyage</w:t>
      </w:r>
      <w:r w:rsidRPr="00A64019">
        <w:t xml:space="preserve">. Cet entier correspond à </w:t>
      </w:r>
      <w:r w:rsidR="00A64019" w:rsidRPr="00A64019">
        <w:t>l’</w:t>
      </w:r>
      <w:r w:rsidRPr="00A64019">
        <w:t xml:space="preserve">intervalle de temps en jours entre chaque répétition du voyage. Il est donc </w:t>
      </w:r>
      <w:r w:rsidR="00A64019" w:rsidRPr="00A64019">
        <w:t>forcément</w:t>
      </w:r>
      <w:r w:rsidRPr="00A64019">
        <w:t xml:space="preserve"> positif cependant</w:t>
      </w:r>
      <w:r w:rsidR="000B1CAD" w:rsidRPr="00A64019">
        <w:t xml:space="preserve">, </w:t>
      </w:r>
      <w:r w:rsidRPr="00A64019">
        <w:t xml:space="preserve">il prend une valeur de zéro quand le voyage en question </w:t>
      </w:r>
      <w:r w:rsidR="00A64019" w:rsidRPr="00A64019">
        <w:t>n’</w:t>
      </w:r>
      <w:r w:rsidRPr="00A64019">
        <w:t>est pas récursif.</w:t>
      </w:r>
    </w:p>
    <w:p w14:paraId="48546C01" w14:textId="77777777" w:rsidR="00AF1F9B" w:rsidRPr="00A64019" w:rsidRDefault="00AF1F9B" w:rsidP="00AF1F9B"/>
    <w:p w14:paraId="69C03262" w14:textId="77777777" w:rsidR="008363C6" w:rsidRPr="00A64019" w:rsidRDefault="008363C6" w:rsidP="00AF1F9B">
      <w:pPr>
        <w:pStyle w:val="Titre4"/>
      </w:pPr>
      <w:r w:rsidRPr="00A64019">
        <w:t>Le retour</w:t>
      </w:r>
    </w:p>
    <w:p w14:paraId="0D59D982" w14:textId="77777777" w:rsidR="00AF1F9B" w:rsidRPr="00A64019" w:rsidRDefault="00AF1F9B" w:rsidP="00AF1F9B"/>
    <w:p w14:paraId="4AFA0606" w14:textId="3F800402" w:rsidR="008363C6" w:rsidRPr="00A64019" w:rsidRDefault="008363C6" w:rsidP="00AF1F9B">
      <w:r w:rsidRPr="00A64019">
        <w:t xml:space="preserve">La date de retour dans </w:t>
      </w:r>
      <w:r w:rsidR="00A64019" w:rsidRPr="00A64019">
        <w:t>l’</w:t>
      </w:r>
      <w:r w:rsidRPr="00A64019">
        <w:t xml:space="preserve">entité voyage est le seul attribut propre au retour du voyage. Si un voyage ne présente pas de retour, la date est mise à </w:t>
      </w:r>
      <w:r w:rsidR="000B1CAD" w:rsidRPr="00A64019">
        <w:t>zéro</w:t>
      </w:r>
      <w:r w:rsidRPr="00A64019">
        <w:t xml:space="preserve"> soit </w:t>
      </w:r>
      <w:r w:rsidRPr="00A64019">
        <w:rPr>
          <w:rStyle w:val="Accentuation"/>
        </w:rPr>
        <w:t>0000-00-00</w:t>
      </w:r>
      <w:r w:rsidRPr="00A64019">
        <w:t>.</w:t>
      </w:r>
    </w:p>
    <w:p w14:paraId="74C5FE0D" w14:textId="77777777" w:rsidR="00AF1F9B" w:rsidRPr="00A64019" w:rsidRDefault="00AF1F9B" w:rsidP="00AF1F9B"/>
    <w:p w14:paraId="6AB02BCF" w14:textId="04D9A419" w:rsidR="008363C6" w:rsidRPr="00A64019" w:rsidRDefault="000B1CAD" w:rsidP="00AF1F9B">
      <w:pPr>
        <w:pStyle w:val="Titre2"/>
      </w:pPr>
      <w:bookmarkStart w:id="14" w:name="_Toc376933366"/>
      <w:r w:rsidRPr="00A64019">
        <w:t>Moyen</w:t>
      </w:r>
      <w:r w:rsidR="008363C6" w:rsidRPr="00A64019">
        <w:t xml:space="preserve"> </w:t>
      </w:r>
      <w:r w:rsidRPr="00A64019">
        <w:t>utilisé</w:t>
      </w:r>
      <w:bookmarkEnd w:id="14"/>
    </w:p>
    <w:p w14:paraId="038DA468" w14:textId="77777777" w:rsidR="00AF1F9B" w:rsidRPr="00A64019" w:rsidRDefault="00AF1F9B" w:rsidP="00AF1F9B"/>
    <w:p w14:paraId="6BE8D516" w14:textId="2ABC36C6" w:rsidR="008363C6" w:rsidRPr="00A64019" w:rsidRDefault="008363C6" w:rsidP="00AF1F9B">
      <w:r w:rsidRPr="00A64019">
        <w:t xml:space="preserve">Le site dans </w:t>
      </w:r>
      <w:proofErr w:type="spellStart"/>
      <w:r w:rsidRPr="00A64019">
        <w:t>sont</w:t>
      </w:r>
      <w:proofErr w:type="spellEnd"/>
      <w:r w:rsidRPr="00A64019">
        <w:t xml:space="preserve"> intégralité a été implémenté avec les </w:t>
      </w:r>
      <w:r w:rsidR="000B1CAD" w:rsidRPr="00A64019">
        <w:t>langages</w:t>
      </w:r>
      <w:r w:rsidRPr="00A64019">
        <w:t xml:space="preserve"> </w:t>
      </w:r>
      <w:r w:rsidR="000B1CAD" w:rsidRPr="00A64019">
        <w:t>suivants</w:t>
      </w:r>
      <w:r w:rsidR="00A64019" w:rsidRPr="00A64019">
        <w:t> :</w:t>
      </w:r>
    </w:p>
    <w:p w14:paraId="5E43ACBE" w14:textId="52F1DD0D" w:rsidR="008363C6" w:rsidRPr="00A64019" w:rsidRDefault="008363C6" w:rsidP="00AF1F9B">
      <w:pPr>
        <w:pStyle w:val="Paragraphedeliste"/>
        <w:numPr>
          <w:ilvl w:val="0"/>
          <w:numId w:val="8"/>
        </w:numPr>
      </w:pPr>
      <w:r w:rsidRPr="00A64019">
        <w:t>PHP (</w:t>
      </w:r>
      <w:r w:rsidR="00A64019" w:rsidRPr="00A64019">
        <w:t>55.5 </w:t>
      </w:r>
      <w:r w:rsidRPr="00A64019">
        <w:t>%)</w:t>
      </w:r>
    </w:p>
    <w:p w14:paraId="6546E9AF" w14:textId="77777777" w:rsidR="008363C6" w:rsidRPr="00A64019" w:rsidRDefault="008363C6" w:rsidP="00AF1F9B">
      <w:pPr>
        <w:pStyle w:val="Paragraphedeliste"/>
        <w:numPr>
          <w:ilvl w:val="0"/>
          <w:numId w:val="8"/>
        </w:numPr>
      </w:pPr>
      <w:r w:rsidRPr="00A64019">
        <w:t>SQL</w:t>
      </w:r>
    </w:p>
    <w:p w14:paraId="6C7FD7A8" w14:textId="377AA8B9" w:rsidR="008363C6" w:rsidRPr="00A64019" w:rsidRDefault="008363C6" w:rsidP="00AF1F9B">
      <w:pPr>
        <w:pStyle w:val="Paragraphedeliste"/>
        <w:numPr>
          <w:ilvl w:val="0"/>
          <w:numId w:val="8"/>
        </w:numPr>
      </w:pPr>
      <w:r w:rsidRPr="00A64019">
        <w:t>JavaScript/</w:t>
      </w:r>
      <w:proofErr w:type="spellStart"/>
      <w:r w:rsidRPr="00A64019">
        <w:t>JQuery</w:t>
      </w:r>
      <w:proofErr w:type="spellEnd"/>
      <w:r w:rsidRPr="00A64019">
        <w:t xml:space="preserve"> (</w:t>
      </w:r>
      <w:r w:rsidR="00A64019" w:rsidRPr="00A64019">
        <w:t>30.1 </w:t>
      </w:r>
      <w:r w:rsidRPr="00A64019">
        <w:t>%)</w:t>
      </w:r>
    </w:p>
    <w:p w14:paraId="7F81363F" w14:textId="731976DB" w:rsidR="008363C6" w:rsidRPr="00A64019" w:rsidRDefault="008363C6" w:rsidP="00AF1F9B">
      <w:pPr>
        <w:pStyle w:val="Paragraphedeliste"/>
        <w:numPr>
          <w:ilvl w:val="0"/>
          <w:numId w:val="8"/>
        </w:numPr>
      </w:pPr>
      <w:r w:rsidRPr="00A64019">
        <w:t>HTML/CSS (</w:t>
      </w:r>
      <w:r w:rsidR="00A64019" w:rsidRPr="00A64019">
        <w:t>13.0 </w:t>
      </w:r>
      <w:r w:rsidRPr="00A64019">
        <w:t>%)</w:t>
      </w:r>
    </w:p>
    <w:p w14:paraId="1B0B1696" w14:textId="7DD6933D" w:rsidR="008363C6" w:rsidRPr="00A64019" w:rsidRDefault="008363C6" w:rsidP="00AF1F9B">
      <w:pPr>
        <w:pStyle w:val="Paragraphedeliste"/>
        <w:numPr>
          <w:ilvl w:val="0"/>
          <w:numId w:val="8"/>
        </w:numPr>
      </w:pPr>
      <w:proofErr w:type="spellStart"/>
      <w:r w:rsidRPr="00A64019">
        <w:t>ShellScript</w:t>
      </w:r>
      <w:proofErr w:type="spellEnd"/>
      <w:r w:rsidRPr="00A64019">
        <w:t xml:space="preserve"> (</w:t>
      </w:r>
      <w:r w:rsidR="00A64019" w:rsidRPr="00A64019">
        <w:t>1.4 </w:t>
      </w:r>
      <w:r w:rsidRPr="00A64019">
        <w:t>%)</w:t>
      </w:r>
    </w:p>
    <w:p w14:paraId="136E2A2C" w14:textId="0FF18870" w:rsidR="008363C6" w:rsidRPr="00A64019" w:rsidRDefault="008363C6" w:rsidP="00AF1F9B">
      <w:r w:rsidRPr="00A64019">
        <w:t xml:space="preserve">La répartition du code nous est donné </w:t>
      </w:r>
      <w:r w:rsidR="000B1CAD" w:rsidRPr="00A64019">
        <w:t>grâce</w:t>
      </w:r>
      <w:r w:rsidRPr="00A64019">
        <w:t xml:space="preserve"> à </w:t>
      </w:r>
      <w:proofErr w:type="spellStart"/>
      <w:r w:rsidRPr="00A64019">
        <w:t>GitHu</w:t>
      </w:r>
      <w:r w:rsidR="000B1CAD" w:rsidRPr="00A64019">
        <w:t>b</w:t>
      </w:r>
      <w:proofErr w:type="spellEnd"/>
      <w:r w:rsidRPr="00A64019">
        <w:t xml:space="preserve"> sur le quelle nous avons hébergé le projet</w:t>
      </w:r>
      <w:r w:rsidR="00A64019" w:rsidRPr="00A64019">
        <w:t> :</w:t>
      </w:r>
      <w:r w:rsidR="00AF1F9B" w:rsidRPr="00A64019">
        <w:t xml:space="preserve"> </w:t>
      </w:r>
      <w:hyperlink r:id="rId18" w:history="1">
        <w:r w:rsidRPr="00A64019">
          <w:rPr>
            <w:color w:val="0951CC"/>
            <w:u w:val="single" w:color="0951CC"/>
          </w:rPr>
          <w:t>https://github.com/Ricain/CoEtu</w:t>
        </w:r>
      </w:hyperlink>
    </w:p>
    <w:p w14:paraId="04549DE0" w14:textId="77777777" w:rsidR="00AF1F9B" w:rsidRPr="00A64019" w:rsidRDefault="00AF1F9B" w:rsidP="00AF1F9B"/>
    <w:p w14:paraId="3D393D38" w14:textId="3EFB87B7" w:rsidR="008363C6" w:rsidRPr="00A64019" w:rsidRDefault="008363C6" w:rsidP="00AF1F9B">
      <w:r w:rsidRPr="00A64019">
        <w:t xml:space="preserve">Le </w:t>
      </w:r>
      <w:proofErr w:type="spellStart"/>
      <w:r w:rsidRPr="00A64019">
        <w:t>ShellScript</w:t>
      </w:r>
      <w:proofErr w:type="spellEnd"/>
      <w:r w:rsidRPr="00A64019">
        <w:t xml:space="preserve"> correspond au fichier setup.sh qui permet </w:t>
      </w:r>
      <w:r w:rsidR="00A64019" w:rsidRPr="00A64019">
        <w:t>l’</w:t>
      </w:r>
      <w:r w:rsidRPr="00A64019">
        <w:t>installation complète du site dans un environnement Unix.</w:t>
      </w:r>
    </w:p>
    <w:p w14:paraId="57EE5294" w14:textId="77777777" w:rsidR="00AF1F9B" w:rsidRPr="00A64019" w:rsidRDefault="00AF1F9B" w:rsidP="00AF1F9B"/>
    <w:p w14:paraId="6CE2CB4F" w14:textId="77777777" w:rsidR="008363C6" w:rsidRPr="00A64019" w:rsidRDefault="008363C6" w:rsidP="00AF1F9B">
      <w:pPr>
        <w:pStyle w:val="Titre3"/>
      </w:pPr>
      <w:bookmarkStart w:id="15" w:name="_Toc376933367"/>
      <w:r w:rsidRPr="00A64019">
        <w:lastRenderedPageBreak/>
        <w:t xml:space="preserve">Google </w:t>
      </w:r>
      <w:proofErr w:type="spellStart"/>
      <w:r w:rsidRPr="00A64019">
        <w:t>Map</w:t>
      </w:r>
      <w:bookmarkEnd w:id="15"/>
      <w:proofErr w:type="spellEnd"/>
    </w:p>
    <w:p w14:paraId="539E83D8" w14:textId="77777777" w:rsidR="00AF1F9B" w:rsidRPr="00A64019" w:rsidRDefault="00AF1F9B" w:rsidP="00AF1F9B"/>
    <w:p w14:paraId="0334CFE9" w14:textId="611145DE" w:rsidR="008363C6" w:rsidRPr="00A64019" w:rsidRDefault="008363C6" w:rsidP="00AF1F9B">
      <w:r w:rsidRPr="00A64019">
        <w:t xml:space="preserve">Avec les données du script des villes de France nous </w:t>
      </w:r>
      <w:r w:rsidR="000B1CAD" w:rsidRPr="00A64019">
        <w:t>obtint</w:t>
      </w:r>
      <w:r w:rsidRPr="00A64019">
        <w:t xml:space="preserve"> la longitude et la latitude de chaque commune. </w:t>
      </w:r>
      <w:r w:rsidR="000B1CAD" w:rsidRPr="00A64019">
        <w:t>À partir</w:t>
      </w:r>
      <w:r w:rsidRPr="00A64019">
        <w:t xml:space="preserve"> de ces </w:t>
      </w:r>
      <w:r w:rsidR="000B1CAD" w:rsidRPr="00A64019">
        <w:t>données,</w:t>
      </w:r>
      <w:r w:rsidRPr="00A64019">
        <w:t xml:space="preserve"> nous avons pu intégrer Google </w:t>
      </w:r>
      <w:proofErr w:type="spellStart"/>
      <w:r w:rsidRPr="00A64019">
        <w:t>Map</w:t>
      </w:r>
      <w:proofErr w:type="spellEnd"/>
      <w:r w:rsidRPr="00A64019">
        <w:t xml:space="preserve"> qui offre plus de visibilité dans </w:t>
      </w:r>
      <w:r w:rsidR="00A64019" w:rsidRPr="00A64019">
        <w:t>l’</w:t>
      </w:r>
      <w:r w:rsidRPr="00A64019">
        <w:t xml:space="preserve">affichage des voyages. Cela nous permet aussi de calculer approximativement le temps nécessaire à aller du point de départ au point </w:t>
      </w:r>
      <w:r w:rsidR="00A64019" w:rsidRPr="00A64019">
        <w:t>d’</w:t>
      </w:r>
      <w:r w:rsidR="000B1CAD" w:rsidRPr="00A64019">
        <w:t>arrivée</w:t>
      </w:r>
      <w:r w:rsidRPr="00A64019">
        <w:t>.</w:t>
      </w:r>
    </w:p>
    <w:p w14:paraId="1C18DA57" w14:textId="77777777" w:rsidR="00AF1F9B" w:rsidRPr="00A64019" w:rsidRDefault="00AF1F9B" w:rsidP="00AF1F9B"/>
    <w:p w14:paraId="007CF408" w14:textId="77777777" w:rsidR="008363C6" w:rsidRPr="00A64019" w:rsidRDefault="008363C6" w:rsidP="00AF1F9B">
      <w:pPr>
        <w:pStyle w:val="Titre3"/>
      </w:pPr>
      <w:bookmarkStart w:id="16" w:name="_Toc376933368"/>
      <w:proofErr w:type="spellStart"/>
      <w:r w:rsidRPr="00A64019">
        <w:t>JSColor</w:t>
      </w:r>
      <w:bookmarkEnd w:id="16"/>
      <w:proofErr w:type="spellEnd"/>
    </w:p>
    <w:p w14:paraId="54AA98C4" w14:textId="77777777" w:rsidR="00AF1F9B" w:rsidRPr="00A64019" w:rsidRDefault="00AF1F9B" w:rsidP="00AF1F9B"/>
    <w:p w14:paraId="2FB38A72" w14:textId="77777777" w:rsidR="008363C6" w:rsidRPr="00A64019" w:rsidRDefault="000B1CAD" w:rsidP="00AF1F9B">
      <w:hyperlink r:id="rId19" w:history="1">
        <w:r w:rsidR="008363C6" w:rsidRPr="00A64019">
          <w:rPr>
            <w:color w:val="0951CC"/>
            <w:sz w:val="26"/>
            <w:szCs w:val="26"/>
            <w:u w:val="single" w:color="0951CC"/>
          </w:rPr>
          <w:t>http://jscolor.com/</w:t>
        </w:r>
      </w:hyperlink>
    </w:p>
    <w:p w14:paraId="15D3044B" w14:textId="77777777" w:rsidR="00AF1F9B" w:rsidRPr="00A64019" w:rsidRDefault="00AF1F9B" w:rsidP="00AF1F9B">
      <w:pPr>
        <w:rPr>
          <w:color w:val="606060"/>
          <w:sz w:val="26"/>
          <w:szCs w:val="26"/>
        </w:rPr>
      </w:pPr>
    </w:p>
    <w:p w14:paraId="5B5872A8" w14:textId="4D911B4E" w:rsidR="008363C6" w:rsidRPr="00A64019" w:rsidRDefault="008363C6" w:rsidP="00AF1F9B">
      <w:proofErr w:type="spellStart"/>
      <w:r w:rsidRPr="00A64019">
        <w:t>JSColor</w:t>
      </w:r>
      <w:proofErr w:type="spellEnd"/>
      <w:r w:rsidRPr="00A64019">
        <w:t xml:space="preserve"> est un JavaScript licencié GNU qui permet aux </w:t>
      </w:r>
      <w:r w:rsidR="000B1CAD" w:rsidRPr="00A64019">
        <w:t>développeurs</w:t>
      </w:r>
      <w:r w:rsidRPr="00A64019">
        <w:t xml:space="preserve"> web </w:t>
      </w:r>
      <w:r w:rsidR="00A64019" w:rsidRPr="00A64019">
        <w:t>d’</w:t>
      </w:r>
      <w:r w:rsidRPr="00A64019">
        <w:t xml:space="preserve">intégrer un </w:t>
      </w:r>
      <w:r w:rsidR="00A64019" w:rsidRPr="00A64019">
        <w:t>« </w:t>
      </w:r>
      <w:proofErr w:type="spellStart"/>
      <w:r w:rsidRPr="00A64019">
        <w:t>color</w:t>
      </w:r>
      <w:proofErr w:type="spellEnd"/>
      <w:r w:rsidRPr="00A64019">
        <w:t xml:space="preserve"> </w:t>
      </w:r>
      <w:proofErr w:type="spellStart"/>
      <w:r w:rsidRPr="00A64019">
        <w:t>picker</w:t>
      </w:r>
      <w:proofErr w:type="spellEnd"/>
      <w:r w:rsidR="00A64019" w:rsidRPr="00A64019">
        <w:t> »</w:t>
      </w:r>
      <w:r w:rsidRPr="00A64019">
        <w:t xml:space="preserve"> dans leur site. Ce service est important pour notre </w:t>
      </w:r>
      <w:r w:rsidR="000B1CAD" w:rsidRPr="00A64019">
        <w:t>application,</w:t>
      </w:r>
      <w:r w:rsidRPr="00A64019">
        <w:t xml:space="preserve"> car nous proposons aux utilisateurs de personnaliser leur compte en modifiant la couleur principale du site à leur plein </w:t>
      </w:r>
      <w:r w:rsidR="000B1CAD" w:rsidRPr="00A64019">
        <w:t>gré</w:t>
      </w:r>
      <w:r w:rsidRPr="00A64019">
        <w:t>.</w:t>
      </w:r>
    </w:p>
    <w:p w14:paraId="6B3386D2" w14:textId="77777777" w:rsidR="00AF1F9B" w:rsidRPr="00A64019" w:rsidRDefault="00AF1F9B" w:rsidP="00AF1F9B"/>
    <w:p w14:paraId="32C826CB" w14:textId="77777777" w:rsidR="00AF1F9B" w:rsidRPr="00A64019" w:rsidRDefault="00AF1F9B" w:rsidP="00AF1F9B">
      <w:r w:rsidRPr="00A64019">
        <w:br w:type="page"/>
      </w:r>
    </w:p>
    <w:p w14:paraId="43850101" w14:textId="77777777" w:rsidR="00AF1F9B" w:rsidRPr="00A64019" w:rsidRDefault="00AF1F9B" w:rsidP="00AF1F9B"/>
    <w:p w14:paraId="6084533C" w14:textId="77777777" w:rsidR="008363C6" w:rsidRPr="00A64019" w:rsidRDefault="008363C6" w:rsidP="00AF1F9B">
      <w:pPr>
        <w:pStyle w:val="Titre1"/>
      </w:pPr>
      <w:bookmarkStart w:id="17" w:name="_Toc376933369"/>
      <w:r w:rsidRPr="00A64019">
        <w:t>Bilan</w:t>
      </w:r>
      <w:bookmarkEnd w:id="17"/>
    </w:p>
    <w:p w14:paraId="4F7A16C3" w14:textId="77777777" w:rsidR="00AF1F9B" w:rsidRPr="00A64019" w:rsidRDefault="00AF1F9B" w:rsidP="00AF1F9B"/>
    <w:p w14:paraId="19C81B3F" w14:textId="02FC8C8C" w:rsidR="008363C6" w:rsidRPr="00A64019" w:rsidRDefault="008363C6" w:rsidP="00AF1F9B">
      <w:r w:rsidRPr="00A64019">
        <w:t xml:space="preserve">Nous allons maintenant voir le bilan du projet en commençant par le respect du planning puis en finissant par ce </w:t>
      </w:r>
      <w:r w:rsidR="00A64019" w:rsidRPr="00A64019">
        <w:t>qu’</w:t>
      </w:r>
      <w:r w:rsidRPr="00A64019">
        <w:t>il nous a apporté.</w:t>
      </w:r>
    </w:p>
    <w:p w14:paraId="2CCA02A6" w14:textId="77777777" w:rsidR="00AF1F9B" w:rsidRPr="00A64019" w:rsidRDefault="00AF1F9B" w:rsidP="00AF1F9B"/>
    <w:p w14:paraId="5CD46E13" w14:textId="77777777" w:rsidR="008363C6" w:rsidRPr="00A64019" w:rsidRDefault="008363C6" w:rsidP="00AF1F9B">
      <w:pPr>
        <w:pStyle w:val="Titre2"/>
      </w:pPr>
      <w:bookmarkStart w:id="18" w:name="_Toc376933370"/>
      <w:r w:rsidRPr="00A64019">
        <w:t>Planning</w:t>
      </w:r>
      <w:bookmarkEnd w:id="18"/>
    </w:p>
    <w:p w14:paraId="5C8FAB96" w14:textId="77777777" w:rsidR="00AF1F9B" w:rsidRPr="00A64019" w:rsidRDefault="00AF1F9B" w:rsidP="00AF1F9B"/>
    <w:p w14:paraId="0EB68DC9" w14:textId="77777777" w:rsidR="008363C6" w:rsidRPr="00A64019" w:rsidRDefault="008363C6" w:rsidP="00AF1F9B">
      <w:pPr>
        <w:pStyle w:val="Titre3"/>
      </w:pPr>
      <w:bookmarkStart w:id="19" w:name="_Toc376933371"/>
      <w:r w:rsidRPr="00A64019">
        <w:t>Initial</w:t>
      </w:r>
      <w:bookmarkEnd w:id="19"/>
    </w:p>
    <w:p w14:paraId="0C6A07E7" w14:textId="77777777" w:rsidR="00AF1F9B" w:rsidRPr="00A64019" w:rsidRDefault="00AF1F9B" w:rsidP="00AF1F9B"/>
    <w:p w14:paraId="5ABDDF04" w14:textId="251FDB34" w:rsidR="00AF1F9B" w:rsidRPr="00A64019" w:rsidRDefault="008363C6" w:rsidP="00AF1F9B">
      <w:r w:rsidRPr="00A64019">
        <w:t>Nous avions initialement divis</w:t>
      </w:r>
      <w:r w:rsidR="005F633B" w:rsidRPr="00A64019">
        <w:t>é notre projet en quatre étapes</w:t>
      </w:r>
      <w:r w:rsidR="00A64019" w:rsidRPr="00A64019">
        <w:t> :</w:t>
      </w:r>
    </w:p>
    <w:p w14:paraId="41217BD6" w14:textId="77777777" w:rsidR="008363C6" w:rsidRPr="00A64019" w:rsidRDefault="008363C6" w:rsidP="005F633B">
      <w:pPr>
        <w:pStyle w:val="Paragraphedeliste"/>
        <w:numPr>
          <w:ilvl w:val="0"/>
          <w:numId w:val="9"/>
        </w:numPr>
      </w:pPr>
      <w:r w:rsidRPr="00A64019">
        <w:t>Création du MCD (1 semaine)</w:t>
      </w:r>
    </w:p>
    <w:p w14:paraId="3C98A359" w14:textId="1DFF5E6E" w:rsidR="008363C6" w:rsidRPr="00A64019" w:rsidRDefault="008363C6" w:rsidP="005F633B">
      <w:pPr>
        <w:pStyle w:val="Paragraphedeliste"/>
        <w:numPr>
          <w:ilvl w:val="0"/>
          <w:numId w:val="9"/>
        </w:numPr>
      </w:pPr>
      <w:r w:rsidRPr="00A64019">
        <w:t xml:space="preserve">Création de la base de </w:t>
      </w:r>
      <w:r w:rsidR="000B1CAD" w:rsidRPr="00A64019">
        <w:t>données</w:t>
      </w:r>
      <w:r w:rsidRPr="00A64019">
        <w:t xml:space="preserve"> avec un fichier SQL (2 semaines)</w:t>
      </w:r>
    </w:p>
    <w:p w14:paraId="46BF68AB" w14:textId="77777777" w:rsidR="008363C6" w:rsidRPr="00A64019" w:rsidRDefault="008363C6" w:rsidP="005F633B">
      <w:pPr>
        <w:pStyle w:val="Paragraphedeliste"/>
        <w:numPr>
          <w:ilvl w:val="0"/>
          <w:numId w:val="9"/>
        </w:numPr>
      </w:pPr>
      <w:r w:rsidRPr="00A64019">
        <w:t>Début de l’implémentation des fonctions basiques comme créer un compte, interface de connexion, consulter ses infos… (3 semaines)</w:t>
      </w:r>
    </w:p>
    <w:p w14:paraId="381F5212" w14:textId="05AECC4A" w:rsidR="008363C6" w:rsidRPr="00A64019" w:rsidRDefault="008363C6" w:rsidP="005F633B">
      <w:pPr>
        <w:pStyle w:val="Paragraphedeliste"/>
        <w:numPr>
          <w:ilvl w:val="0"/>
          <w:numId w:val="9"/>
        </w:numPr>
      </w:pPr>
      <w:r w:rsidRPr="00A64019">
        <w:t>Implémentation des fonctions complexes comme l’interface de voyage, le carnet d’</w:t>
      </w:r>
      <w:r w:rsidR="000B1CAD" w:rsidRPr="00A64019">
        <w:t>adresses</w:t>
      </w:r>
      <w:r w:rsidRPr="00A64019">
        <w:t>, le formulaire de recherche… (reste du temps)</w:t>
      </w:r>
    </w:p>
    <w:p w14:paraId="249C503C" w14:textId="77777777" w:rsidR="00AF1F9B" w:rsidRPr="00A64019" w:rsidRDefault="00AF1F9B" w:rsidP="00AF1F9B">
      <w:pPr>
        <w:widowControl w:val="0"/>
        <w:tabs>
          <w:tab w:val="left" w:pos="220"/>
          <w:tab w:val="left" w:pos="720"/>
        </w:tabs>
        <w:autoSpaceDE w:val="0"/>
        <w:autoSpaceDN w:val="0"/>
        <w:adjustRightInd w:val="0"/>
        <w:jc w:val="left"/>
        <w:rPr>
          <w:rFonts w:ascii="Helvetica Neue" w:hAnsi="Helvetica Neue" w:cs="Helvetica Neue"/>
          <w:color w:val="606060"/>
          <w:sz w:val="26"/>
          <w:szCs w:val="26"/>
        </w:rPr>
      </w:pPr>
    </w:p>
    <w:p w14:paraId="1BBEE384" w14:textId="063F87E9" w:rsidR="008363C6" w:rsidRPr="00A64019" w:rsidRDefault="008363C6" w:rsidP="00AF1F9B">
      <w:r w:rsidRPr="00A64019">
        <w:t xml:space="preserve">Afin de respecter ces étapes, nous avons commencé le projet sur plusieurs </w:t>
      </w:r>
      <w:r w:rsidR="000B1CAD" w:rsidRPr="00A64019">
        <w:t>fronts</w:t>
      </w:r>
      <w:r w:rsidRPr="00A64019">
        <w:t xml:space="preserve">, </w:t>
      </w:r>
      <w:r w:rsidR="000B1CAD" w:rsidRPr="00A64019">
        <w:t>c’est-à-dire</w:t>
      </w:r>
      <w:r w:rsidRPr="00A64019">
        <w:t xml:space="preserve"> que </w:t>
      </w:r>
      <w:r w:rsidR="00A64019" w:rsidRPr="00A64019">
        <w:t>l’on</w:t>
      </w:r>
      <w:r w:rsidRPr="00A64019">
        <w:t xml:space="preserve"> a divisé le groupe en deux, le premier </w:t>
      </w:r>
      <w:r w:rsidR="00A64019" w:rsidRPr="00A64019">
        <w:t>sous-groupe</w:t>
      </w:r>
      <w:r w:rsidRPr="00A64019">
        <w:t xml:space="preserve"> </w:t>
      </w:r>
      <w:r w:rsidR="00A64019" w:rsidRPr="00A64019">
        <w:t>s’</w:t>
      </w:r>
      <w:r w:rsidRPr="00A64019">
        <w:t xml:space="preserve">occupait de modéliser et créer la </w:t>
      </w:r>
      <w:r w:rsidR="000B1CAD" w:rsidRPr="00A64019">
        <w:t>base de données</w:t>
      </w:r>
      <w:r w:rsidRPr="00A64019">
        <w:t xml:space="preserve"> pendant que le deuxième </w:t>
      </w:r>
      <w:r w:rsidR="00A64019" w:rsidRPr="00A64019">
        <w:t>s’</w:t>
      </w:r>
      <w:r w:rsidRPr="00A64019">
        <w:t xml:space="preserve">occupait de faire la maquette du site. </w:t>
      </w:r>
      <w:r w:rsidR="000B1CAD" w:rsidRPr="00A64019">
        <w:t>Une</w:t>
      </w:r>
      <w:r w:rsidRPr="00A64019">
        <w:t xml:space="preserve"> fois ces deux éléments fait il ne rest</w:t>
      </w:r>
      <w:r w:rsidR="000B1CAD" w:rsidRPr="00A64019">
        <w:t>ait</w:t>
      </w:r>
      <w:r w:rsidRPr="00A64019">
        <w:t xml:space="preserve"> plus </w:t>
      </w:r>
      <w:r w:rsidR="00A64019" w:rsidRPr="00A64019">
        <w:t>qu’</w:t>
      </w:r>
      <w:proofErr w:type="spellStart"/>
      <w:r w:rsidRPr="00A64019">
        <w:t>a</w:t>
      </w:r>
      <w:proofErr w:type="spellEnd"/>
      <w:r w:rsidRPr="00A64019">
        <w:t xml:space="preserve"> faire le lien en atomisant le HTML des maquettes avec le PHP.</w:t>
      </w:r>
    </w:p>
    <w:p w14:paraId="052B1101" w14:textId="77777777" w:rsidR="005F633B" w:rsidRPr="00A64019" w:rsidRDefault="005F633B" w:rsidP="00AF1F9B"/>
    <w:p w14:paraId="603802DE" w14:textId="77777777" w:rsidR="008363C6" w:rsidRPr="00A64019" w:rsidRDefault="008363C6" w:rsidP="005F633B">
      <w:pPr>
        <w:pStyle w:val="Titre3"/>
      </w:pPr>
      <w:bookmarkStart w:id="20" w:name="_Toc376933372"/>
      <w:r w:rsidRPr="00A64019">
        <w:t>Final</w:t>
      </w:r>
      <w:bookmarkEnd w:id="20"/>
    </w:p>
    <w:p w14:paraId="5FD2DEA1" w14:textId="77777777" w:rsidR="005F633B" w:rsidRPr="00A64019" w:rsidRDefault="005F633B" w:rsidP="005F633B"/>
    <w:p w14:paraId="37B3BA7A" w14:textId="115C227D" w:rsidR="008363C6" w:rsidRPr="00A64019" w:rsidRDefault="008363C6" w:rsidP="005F633B">
      <w:r w:rsidRPr="00A64019">
        <w:t xml:space="preserve">Nous avons donc respecté le processus </w:t>
      </w:r>
      <w:r w:rsidR="000B1CAD" w:rsidRPr="00A64019">
        <w:t>précédant,</w:t>
      </w:r>
      <w:r w:rsidRPr="00A64019">
        <w:t xml:space="preserve"> mais nous</w:t>
      </w:r>
      <w:r w:rsidR="000B1CAD" w:rsidRPr="00A64019">
        <w:t xml:space="preserve"> avons mis</w:t>
      </w:r>
      <w:r w:rsidRPr="00A64019">
        <w:t xml:space="preserve"> en place </w:t>
      </w:r>
      <w:r w:rsidR="000B1CAD" w:rsidRPr="00A64019">
        <w:t>toutes</w:t>
      </w:r>
      <w:r w:rsidRPr="00A64019">
        <w:t xml:space="preserve"> les </w:t>
      </w:r>
      <w:r w:rsidR="000B1CAD" w:rsidRPr="00A64019">
        <w:t>fonctionnalités</w:t>
      </w:r>
      <w:r w:rsidRPr="00A64019">
        <w:t xml:space="preserve"> </w:t>
      </w:r>
      <w:r w:rsidR="000B1CAD" w:rsidRPr="00A64019">
        <w:t>demandées</w:t>
      </w:r>
      <w:r w:rsidRPr="00A64019">
        <w:t xml:space="preserve"> dans le cahier des charges bien plus rapidement que prévu. Dans ce contexte nous avons donc décidé de rajouter quatre grandes </w:t>
      </w:r>
      <w:r w:rsidR="000B1CAD" w:rsidRPr="00A64019">
        <w:t>fonctionnalités</w:t>
      </w:r>
      <w:r w:rsidRPr="00A64019">
        <w:t xml:space="preserve"> </w:t>
      </w:r>
      <w:r w:rsidR="000B1CAD" w:rsidRPr="00A64019">
        <w:t>telles</w:t>
      </w:r>
      <w:r w:rsidRPr="00A64019">
        <w:t xml:space="preserve"> que</w:t>
      </w:r>
      <w:r w:rsidR="00A64019" w:rsidRPr="00A64019">
        <w:t> :</w:t>
      </w:r>
    </w:p>
    <w:p w14:paraId="0505BB0F" w14:textId="5E5865C4" w:rsidR="008363C6" w:rsidRPr="00A64019" w:rsidRDefault="008363C6" w:rsidP="005F633B">
      <w:pPr>
        <w:pStyle w:val="Paragraphedeliste"/>
        <w:numPr>
          <w:ilvl w:val="0"/>
          <w:numId w:val="10"/>
        </w:numPr>
      </w:pPr>
      <w:r w:rsidRPr="00A64019">
        <w:t xml:space="preserve">la couleur ajustable en fonction de </w:t>
      </w:r>
      <w:r w:rsidR="00A64019" w:rsidRPr="00A64019">
        <w:t>l’</w:t>
      </w:r>
      <w:r w:rsidRPr="00A64019">
        <w:t>utilisateur</w:t>
      </w:r>
    </w:p>
    <w:p w14:paraId="47E5CEAB" w14:textId="71B9184D" w:rsidR="008363C6" w:rsidRPr="00A64019" w:rsidRDefault="008363C6" w:rsidP="005F633B">
      <w:pPr>
        <w:pStyle w:val="Paragraphedeliste"/>
        <w:numPr>
          <w:ilvl w:val="0"/>
          <w:numId w:val="10"/>
        </w:numPr>
      </w:pPr>
      <w:r w:rsidRPr="00A64019">
        <w:t xml:space="preserve">le remplacement de </w:t>
      </w:r>
      <w:proofErr w:type="spellStart"/>
      <w:r w:rsidR="00A64019" w:rsidRPr="00A64019">
        <w:t>l’</w:t>
      </w:r>
      <w:r w:rsidR="000B1CAD" w:rsidRPr="00A64019">
        <w:t>ajax</w:t>
      </w:r>
      <w:proofErr w:type="spellEnd"/>
      <w:r w:rsidRPr="00A64019">
        <w:t xml:space="preserve"> par des </w:t>
      </w:r>
      <w:proofErr w:type="spellStart"/>
      <w:r w:rsidRPr="00A64019">
        <w:t>websockets</w:t>
      </w:r>
      <w:proofErr w:type="spellEnd"/>
    </w:p>
    <w:p w14:paraId="56365401" w14:textId="4798029C" w:rsidR="008363C6" w:rsidRPr="00A64019" w:rsidRDefault="008363C6" w:rsidP="005F633B">
      <w:pPr>
        <w:pStyle w:val="Paragraphedeliste"/>
        <w:numPr>
          <w:ilvl w:val="0"/>
          <w:numId w:val="10"/>
        </w:numPr>
      </w:pPr>
      <w:r w:rsidRPr="00A64019">
        <w:t xml:space="preserve">des </w:t>
      </w:r>
      <w:r w:rsidR="000B1CAD" w:rsidRPr="00A64019">
        <w:t>photos</w:t>
      </w:r>
      <w:r w:rsidRPr="00A64019">
        <w:t xml:space="preserve"> de profil pour les utilisateurs</w:t>
      </w:r>
    </w:p>
    <w:p w14:paraId="7D419B0D" w14:textId="77777777" w:rsidR="008363C6" w:rsidRPr="00A64019" w:rsidRDefault="008363C6" w:rsidP="005F633B">
      <w:pPr>
        <w:pStyle w:val="Paragraphedeliste"/>
        <w:numPr>
          <w:ilvl w:val="0"/>
          <w:numId w:val="10"/>
        </w:numPr>
      </w:pPr>
      <w:r w:rsidRPr="00A64019">
        <w:t>un système de messagerie interne</w:t>
      </w:r>
    </w:p>
    <w:p w14:paraId="58E6491E" w14:textId="77777777" w:rsidR="005F633B" w:rsidRPr="00A64019" w:rsidRDefault="005F633B" w:rsidP="005F633B"/>
    <w:p w14:paraId="158FE66F" w14:textId="6C584896" w:rsidR="008363C6" w:rsidRPr="00A64019" w:rsidRDefault="008363C6" w:rsidP="005F633B">
      <w:r w:rsidRPr="00A64019">
        <w:t xml:space="preserve">Comme on peut le </w:t>
      </w:r>
      <w:r w:rsidR="000B1CAD" w:rsidRPr="00A64019">
        <w:t>voir,</w:t>
      </w:r>
      <w:r w:rsidRPr="00A64019">
        <w:t xml:space="preserve"> </w:t>
      </w:r>
      <w:r w:rsidR="000B1CAD" w:rsidRPr="00A64019">
        <w:t>certaines</w:t>
      </w:r>
      <w:r w:rsidRPr="00A64019">
        <w:t xml:space="preserve"> de ces </w:t>
      </w:r>
      <w:r w:rsidR="000B1CAD" w:rsidRPr="00A64019">
        <w:t>fonctionnalités</w:t>
      </w:r>
      <w:r w:rsidRPr="00A64019">
        <w:t xml:space="preserve"> ont pu être </w:t>
      </w:r>
      <w:r w:rsidR="000B1CAD" w:rsidRPr="00A64019">
        <w:t>apportées</w:t>
      </w:r>
      <w:r w:rsidRPr="00A64019">
        <w:t xml:space="preserve"> sur </w:t>
      </w:r>
      <w:r w:rsidR="00A64019" w:rsidRPr="00A64019">
        <w:t>l’</w:t>
      </w:r>
      <w:r w:rsidRPr="00A64019">
        <w:t>application. En effet</w:t>
      </w:r>
      <w:r w:rsidR="000B1CAD" w:rsidRPr="00A64019">
        <w:t xml:space="preserve">, </w:t>
      </w:r>
      <w:r w:rsidRPr="00A64019">
        <w:t>le système de messagerie interne et la modification de la couleur principale on pour être ajouté.</w:t>
      </w:r>
    </w:p>
    <w:p w14:paraId="4C87DE54" w14:textId="77777777" w:rsidR="005F633B" w:rsidRPr="00A64019" w:rsidRDefault="005F633B" w:rsidP="005F633B"/>
    <w:p w14:paraId="13692A97" w14:textId="6DEC3D77" w:rsidR="008363C6" w:rsidRPr="00A64019" w:rsidRDefault="00A64019" w:rsidP="005F633B">
      <w:r w:rsidRPr="00A64019">
        <w:t>L’</w:t>
      </w:r>
      <w:r w:rsidR="008363C6" w:rsidRPr="00A64019">
        <w:t xml:space="preserve">objectif était de finir le projet cinq jours avant la soutenance afin de </w:t>
      </w:r>
      <w:r w:rsidR="000B1CAD" w:rsidRPr="00A64019">
        <w:t>pouvoir</w:t>
      </w:r>
      <w:r w:rsidR="008363C6" w:rsidRPr="00A64019">
        <w:t xml:space="preserve"> écrire les rapports. Il est difficile de dire si </w:t>
      </w:r>
      <w:r w:rsidR="000B1CAD" w:rsidRPr="00A64019">
        <w:t>cet</w:t>
      </w:r>
      <w:r w:rsidR="008363C6" w:rsidRPr="00A64019">
        <w:t xml:space="preserve"> objectif a été </w:t>
      </w:r>
      <w:r w:rsidR="000B1CAD" w:rsidRPr="00A64019">
        <w:t>atteint,</w:t>
      </w:r>
      <w:r w:rsidR="008363C6" w:rsidRPr="00A64019">
        <w:t xml:space="preserve"> car même si nous sommes </w:t>
      </w:r>
      <w:r w:rsidR="000B1CAD" w:rsidRPr="00A64019">
        <w:t>arrivés</w:t>
      </w:r>
      <w:r w:rsidR="008363C6" w:rsidRPr="00A64019">
        <w:t xml:space="preserve"> à un site tout à fait convenable</w:t>
      </w:r>
      <w:r w:rsidR="000B1CAD" w:rsidRPr="00A64019">
        <w:t xml:space="preserve"> au </w:t>
      </w:r>
      <w:r w:rsidR="008363C6" w:rsidRPr="00A64019">
        <w:t xml:space="preserve">niveau fonctionnalité, nous avons été </w:t>
      </w:r>
      <w:r w:rsidR="000B1CAD" w:rsidRPr="00A64019">
        <w:t>confrontés</w:t>
      </w:r>
      <w:r w:rsidR="008363C6" w:rsidRPr="00A64019">
        <w:t xml:space="preserve"> à de </w:t>
      </w:r>
      <w:r w:rsidR="000B1CAD" w:rsidRPr="00A64019">
        <w:t>nombreuses</w:t>
      </w:r>
      <w:r w:rsidR="008363C6" w:rsidRPr="00A64019">
        <w:t xml:space="preserve"> </w:t>
      </w:r>
      <w:r w:rsidR="000B1CAD" w:rsidRPr="00A64019">
        <w:t>corrections</w:t>
      </w:r>
      <w:r w:rsidR="008363C6" w:rsidRPr="00A64019">
        <w:t xml:space="preserve"> de bug qui nous a </w:t>
      </w:r>
      <w:r w:rsidR="000B1CAD" w:rsidRPr="00A64019">
        <w:t>forcés</w:t>
      </w:r>
      <w:r w:rsidR="008363C6" w:rsidRPr="00A64019">
        <w:t xml:space="preserve"> à modifier le code source </w:t>
      </w:r>
      <w:r w:rsidRPr="00A64019">
        <w:t>jusqu’</w:t>
      </w:r>
      <w:r w:rsidR="000B1CAD" w:rsidRPr="00A64019">
        <w:t>à</w:t>
      </w:r>
      <w:r w:rsidR="008363C6" w:rsidRPr="00A64019">
        <w:t xml:space="preserve"> la fin.</w:t>
      </w:r>
    </w:p>
    <w:p w14:paraId="44938FD0" w14:textId="77777777" w:rsidR="005F633B" w:rsidRPr="00A64019" w:rsidRDefault="005F633B" w:rsidP="005F633B"/>
    <w:p w14:paraId="6C00F7CD" w14:textId="77777777" w:rsidR="008363C6" w:rsidRPr="00A64019" w:rsidRDefault="008363C6" w:rsidP="005F633B">
      <w:pPr>
        <w:pStyle w:val="Titre2"/>
      </w:pPr>
      <w:bookmarkStart w:id="21" w:name="_Toc376933373"/>
      <w:r w:rsidRPr="00A64019">
        <w:t>Technique</w:t>
      </w:r>
      <w:bookmarkEnd w:id="21"/>
    </w:p>
    <w:p w14:paraId="7C2F5A1F" w14:textId="77777777" w:rsidR="005F633B" w:rsidRPr="00A64019" w:rsidRDefault="005F633B" w:rsidP="005F633B"/>
    <w:p w14:paraId="3FA151C5" w14:textId="054BA69E" w:rsidR="008363C6" w:rsidRPr="00A64019" w:rsidRDefault="008363C6" w:rsidP="005F633B">
      <w:r w:rsidRPr="00A64019">
        <w:t xml:space="preserve">Même si nous </w:t>
      </w:r>
      <w:r w:rsidR="00A64019" w:rsidRPr="00A64019">
        <w:t>n’</w:t>
      </w:r>
      <w:r w:rsidRPr="00A64019">
        <w:t xml:space="preserve">avons utilisé que des langages appris en cous, nous avons énormément appris dans </w:t>
      </w:r>
      <w:r w:rsidR="00A64019" w:rsidRPr="00A64019">
        <w:t>l’</w:t>
      </w:r>
      <w:r w:rsidRPr="00A64019">
        <w:t xml:space="preserve">organisation </w:t>
      </w:r>
      <w:r w:rsidR="00A64019" w:rsidRPr="00A64019">
        <w:t>d’</w:t>
      </w:r>
      <w:r w:rsidRPr="00A64019">
        <w:t xml:space="preserve">un tel projet. Nous avons </w:t>
      </w:r>
      <w:r w:rsidR="000B1CAD" w:rsidRPr="00A64019">
        <w:t>mis</w:t>
      </w:r>
      <w:r w:rsidRPr="00A64019">
        <w:t xml:space="preserve"> en place une </w:t>
      </w:r>
      <w:r w:rsidR="000B1CAD" w:rsidRPr="00A64019">
        <w:t>base de données</w:t>
      </w:r>
      <w:r w:rsidRPr="00A64019">
        <w:t xml:space="preserve"> assez conséquente ainsi que diff</w:t>
      </w:r>
      <w:r w:rsidR="000B1CAD" w:rsidRPr="00A64019">
        <w:t>é</w:t>
      </w:r>
      <w:r w:rsidRPr="00A64019">
        <w:t xml:space="preserve">rent </w:t>
      </w:r>
      <w:r w:rsidR="000B1CAD" w:rsidRPr="00A64019">
        <w:t>scripts</w:t>
      </w:r>
      <w:r w:rsidRPr="00A64019">
        <w:t>...</w:t>
      </w:r>
    </w:p>
    <w:p w14:paraId="2ACACBCF" w14:textId="77777777" w:rsidR="005F633B" w:rsidRPr="00A64019" w:rsidRDefault="005F633B" w:rsidP="005F633B"/>
    <w:p w14:paraId="40F9847D" w14:textId="16CD1518" w:rsidR="008363C6" w:rsidRPr="00A64019" w:rsidRDefault="008363C6" w:rsidP="005F633B">
      <w:r w:rsidRPr="00A64019">
        <w:t xml:space="preserve">Nous regrettons cependant de ne pas avoir pu mettre en place les </w:t>
      </w:r>
      <w:proofErr w:type="spellStart"/>
      <w:r w:rsidRPr="00A64019">
        <w:t>websockets</w:t>
      </w:r>
      <w:proofErr w:type="spellEnd"/>
      <w:r w:rsidRPr="00A64019">
        <w:t xml:space="preserve"> suite à une trop grande demande de configuration </w:t>
      </w:r>
      <w:r w:rsidR="000B1CAD" w:rsidRPr="00A64019">
        <w:t>cotée</w:t>
      </w:r>
      <w:r w:rsidRPr="00A64019">
        <w:t xml:space="preserve"> serveur et même client. En effet ce système de communication </w:t>
      </w:r>
      <w:r w:rsidR="000B1CAD" w:rsidRPr="00A64019">
        <w:t>client-serveur</w:t>
      </w:r>
      <w:r w:rsidRPr="00A64019">
        <w:t xml:space="preserve"> qui remplacera à thermes </w:t>
      </w:r>
      <w:proofErr w:type="spellStart"/>
      <w:r w:rsidR="00A64019" w:rsidRPr="00A64019">
        <w:t>l’</w:t>
      </w:r>
      <w:r w:rsidR="000B1CAD" w:rsidRPr="00A64019">
        <w:t>ajax</w:t>
      </w:r>
      <w:proofErr w:type="spellEnd"/>
      <w:r w:rsidRPr="00A64019">
        <w:t xml:space="preserve"> est bien trop récent. </w:t>
      </w:r>
      <w:r w:rsidR="000B1CAD" w:rsidRPr="00A64019">
        <w:t>Certains</w:t>
      </w:r>
      <w:r w:rsidRPr="00A64019">
        <w:t xml:space="preserve"> </w:t>
      </w:r>
      <w:r w:rsidR="000B1CAD" w:rsidRPr="00A64019">
        <w:t>grands</w:t>
      </w:r>
      <w:r w:rsidRPr="00A64019">
        <w:t xml:space="preserve"> </w:t>
      </w:r>
      <w:r w:rsidR="000B1CAD" w:rsidRPr="00A64019">
        <w:t>navigateurs</w:t>
      </w:r>
      <w:r w:rsidRPr="00A64019">
        <w:t xml:space="preserve"> ne le </w:t>
      </w:r>
      <w:r w:rsidR="000B1CAD" w:rsidRPr="00A64019">
        <w:t>supportent</w:t>
      </w:r>
      <w:r w:rsidRPr="00A64019">
        <w:t xml:space="preserve"> pas encore. De plus cela </w:t>
      </w:r>
      <w:r w:rsidR="000B1CAD" w:rsidRPr="00A64019">
        <w:t>compliquerait</w:t>
      </w:r>
      <w:r w:rsidRPr="00A64019">
        <w:t xml:space="preserve"> trop </w:t>
      </w:r>
      <w:r w:rsidR="00A64019" w:rsidRPr="00A64019">
        <w:t>l’</w:t>
      </w:r>
      <w:r w:rsidRPr="00A64019">
        <w:t xml:space="preserve">installation de </w:t>
      </w:r>
      <w:r w:rsidR="00A64019" w:rsidRPr="00A64019">
        <w:t>l’</w:t>
      </w:r>
      <w:r w:rsidRPr="00A64019">
        <w:t>application sur un serveur.</w:t>
      </w:r>
    </w:p>
    <w:p w14:paraId="3F5C8368" w14:textId="77777777" w:rsidR="005F633B" w:rsidRPr="00A64019" w:rsidRDefault="005F633B" w:rsidP="005F633B"/>
    <w:p w14:paraId="5B29F802" w14:textId="351F21AA" w:rsidR="008363C6" w:rsidRPr="00A64019" w:rsidRDefault="008363C6" w:rsidP="005F633B">
      <w:r w:rsidRPr="00A64019">
        <w:t xml:space="preserve">De plus nous avons été </w:t>
      </w:r>
      <w:r w:rsidR="000B1CAD" w:rsidRPr="00A64019">
        <w:t>confrontés</w:t>
      </w:r>
      <w:r w:rsidRPr="00A64019">
        <w:t xml:space="preserve"> à un </w:t>
      </w:r>
      <w:r w:rsidR="000B1CAD" w:rsidRPr="00A64019">
        <w:t>problème</w:t>
      </w:r>
      <w:r w:rsidRPr="00A64019">
        <w:t xml:space="preserve"> algorithmique que nous </w:t>
      </w:r>
      <w:r w:rsidR="000B1CAD" w:rsidRPr="00A64019">
        <w:t>n’avons</w:t>
      </w:r>
      <w:r w:rsidRPr="00A64019">
        <w:t xml:space="preserve"> pas réussi à corriger, à savoir la pertinence des résultats du moteur de recherche.</w:t>
      </w:r>
    </w:p>
    <w:p w14:paraId="741C4CA6" w14:textId="77777777" w:rsidR="005F633B" w:rsidRPr="00A64019" w:rsidRDefault="005F633B" w:rsidP="005F633B"/>
    <w:p w14:paraId="7CB57A08" w14:textId="516C30F2" w:rsidR="005F633B" w:rsidRPr="00A64019" w:rsidRDefault="00A64019" w:rsidP="005F633B">
      <w:pPr>
        <w:pStyle w:val="Titre3"/>
      </w:pPr>
      <w:bookmarkStart w:id="22" w:name="_Toc376933374"/>
      <w:r w:rsidRPr="00A64019">
        <w:t>Constante</w:t>
      </w:r>
      <w:r w:rsidR="005F633B" w:rsidRPr="00A64019">
        <w:t xml:space="preserve"> </w:t>
      </w:r>
      <w:r w:rsidR="000B1CAD" w:rsidRPr="00A64019">
        <w:t>évolution</w:t>
      </w:r>
      <w:bookmarkEnd w:id="22"/>
    </w:p>
    <w:p w14:paraId="59177D51" w14:textId="77777777" w:rsidR="005F633B" w:rsidRPr="00A64019" w:rsidRDefault="005F633B" w:rsidP="005F633B"/>
    <w:p w14:paraId="752F625E" w14:textId="58358D29" w:rsidR="005F633B" w:rsidRPr="00A64019" w:rsidRDefault="005F633B" w:rsidP="005F633B">
      <w:r w:rsidRPr="00A64019">
        <w:t xml:space="preserve">Nous avons certes largement </w:t>
      </w:r>
      <w:r w:rsidR="000B1CAD" w:rsidRPr="00A64019">
        <w:t>rempli</w:t>
      </w:r>
      <w:r w:rsidRPr="00A64019">
        <w:t xml:space="preserve"> le cahier des charges </w:t>
      </w:r>
      <w:r w:rsidR="000B1CAD" w:rsidRPr="00A64019">
        <w:t>initial</w:t>
      </w:r>
      <w:r w:rsidRPr="00A64019">
        <w:t xml:space="preserve">. Cependant il est encore possible de greffer sur </w:t>
      </w:r>
      <w:r w:rsidR="00A64019" w:rsidRPr="00A64019">
        <w:t>l’</w:t>
      </w:r>
      <w:r w:rsidRPr="00A64019">
        <w:t xml:space="preserve">application tout un tas de fonctionnalité comme un mur, des suggestions de contact, des points de passages dans les voyages... Il est donc possible de faire évoluer le site de plusieurs de manière. On se rapproche donc des </w:t>
      </w:r>
      <w:r w:rsidR="000B1CAD" w:rsidRPr="00A64019">
        <w:t>applications</w:t>
      </w:r>
      <w:r w:rsidRPr="00A64019">
        <w:t xml:space="preserve"> web Facebook ou Google qui sont constamment en développement et qui évoluent fréquemment dans leur fonctionnalité.</w:t>
      </w:r>
    </w:p>
    <w:p w14:paraId="35DD971A" w14:textId="77777777" w:rsidR="005F633B" w:rsidRPr="00A64019" w:rsidRDefault="005F633B" w:rsidP="005F633B"/>
    <w:p w14:paraId="10FA8A1A" w14:textId="77777777" w:rsidR="008363C6" w:rsidRPr="00A64019" w:rsidRDefault="008363C6" w:rsidP="005F633B">
      <w:pPr>
        <w:pStyle w:val="Titre2"/>
      </w:pPr>
      <w:bookmarkStart w:id="23" w:name="_Toc376933375"/>
      <w:r w:rsidRPr="00A64019">
        <w:t>Humain</w:t>
      </w:r>
      <w:bookmarkEnd w:id="23"/>
    </w:p>
    <w:p w14:paraId="7690D01F" w14:textId="77777777" w:rsidR="005F633B" w:rsidRPr="00A64019" w:rsidRDefault="005F633B" w:rsidP="005F633B"/>
    <w:p w14:paraId="2C8D3CCF" w14:textId="28F63246" w:rsidR="008363C6" w:rsidRPr="00A64019" w:rsidRDefault="00A64019" w:rsidP="005F633B">
      <w:r w:rsidRPr="00A64019">
        <w:t>Après</w:t>
      </w:r>
      <w:r w:rsidR="008363C6" w:rsidRPr="00A64019">
        <w:t xml:space="preserve"> avoir divisé le groupe en deux pour faire la </w:t>
      </w:r>
      <w:r w:rsidRPr="00A64019">
        <w:t>première</w:t>
      </w:r>
      <w:r w:rsidR="008363C6" w:rsidRPr="00A64019">
        <w:t xml:space="preserve"> partie du planning initial, </w:t>
      </w:r>
      <w:r w:rsidRPr="00A64019">
        <w:t>l’</w:t>
      </w:r>
      <w:r w:rsidR="008363C6" w:rsidRPr="00A64019">
        <w:t xml:space="preserve">organisation </w:t>
      </w:r>
      <w:r w:rsidRPr="00A64019">
        <w:t>c’</w:t>
      </w:r>
      <w:r w:rsidR="008363C6" w:rsidRPr="00A64019">
        <w:t xml:space="preserve">est fait de la manière la plus simple. Le chef de projet faisait une liste de </w:t>
      </w:r>
      <w:r w:rsidRPr="00A64019">
        <w:t>tâche</w:t>
      </w:r>
      <w:r w:rsidR="008363C6" w:rsidRPr="00A64019">
        <w:t xml:space="preserve"> et les membres du groupe effectuaient le travail demandé. Les TP nous servaient de réunion pour faire le bilan du travail effectué, planifier les t</w:t>
      </w:r>
      <w:r w:rsidRPr="00A64019">
        <w:t>â</w:t>
      </w:r>
      <w:r w:rsidR="008363C6" w:rsidRPr="00A64019">
        <w:t>ches à venir, et prendre les décisions concernant les grandes lignes du projet.</w:t>
      </w:r>
    </w:p>
    <w:p w14:paraId="41629B4E" w14:textId="77777777" w:rsidR="005F633B" w:rsidRPr="00A64019" w:rsidRDefault="005F633B" w:rsidP="005F633B"/>
    <w:p w14:paraId="7EECCB76" w14:textId="7AAA1844" w:rsidR="008363C6" w:rsidRPr="00A64019" w:rsidRDefault="008363C6" w:rsidP="005F633B">
      <w:r w:rsidRPr="00A64019">
        <w:t xml:space="preserve">Encore une fois, cette organisation a pu fonctionner uniquement grâce à </w:t>
      </w:r>
      <w:proofErr w:type="spellStart"/>
      <w:r w:rsidRPr="00A64019">
        <w:t>GitHub</w:t>
      </w:r>
      <w:proofErr w:type="spellEnd"/>
      <w:r w:rsidRPr="00A64019">
        <w:t xml:space="preserve"> qui nous a permis de bien gérer les t</w:t>
      </w:r>
      <w:r w:rsidR="00A64019" w:rsidRPr="00A64019">
        <w:t>âc</w:t>
      </w:r>
      <w:r w:rsidRPr="00A64019">
        <w:t>hes et donc de bien travailler pendant les vacances.</w:t>
      </w:r>
    </w:p>
    <w:p w14:paraId="5D465CAF" w14:textId="77777777" w:rsidR="005F633B" w:rsidRPr="00A64019" w:rsidRDefault="005F633B" w:rsidP="005F633B"/>
    <w:p w14:paraId="6F5E9849" w14:textId="667416F8" w:rsidR="008363C6" w:rsidRPr="00A64019" w:rsidRDefault="008363C6" w:rsidP="005F633B">
      <w:r w:rsidRPr="00A64019">
        <w:t xml:space="preserve">De plus ce projet nous a permis à </w:t>
      </w:r>
      <w:r w:rsidR="00A64019" w:rsidRPr="00A64019">
        <w:t>tous</w:t>
      </w:r>
      <w:r w:rsidRPr="00A64019">
        <w:t xml:space="preserve"> de travailler pour la première fois ensemble. Excepté une ou deux personnes relativement</w:t>
      </w:r>
      <w:r w:rsidR="00A64019" w:rsidRPr="00A64019">
        <w:t xml:space="preserve"> peu </w:t>
      </w:r>
      <w:r w:rsidRPr="00A64019">
        <w:t>impliqu</w:t>
      </w:r>
      <w:r w:rsidR="00A64019" w:rsidRPr="00A64019">
        <w:t xml:space="preserve">ées </w:t>
      </w:r>
      <w:r w:rsidRPr="00A64019">
        <w:t xml:space="preserve">dans le projet, nous avons beaucoup appris sur les domaines de compétence des </w:t>
      </w:r>
      <w:r w:rsidR="00A64019" w:rsidRPr="00A64019">
        <w:t>uns</w:t>
      </w:r>
      <w:r w:rsidRPr="00A64019">
        <w:t xml:space="preserve"> et des autres.</w:t>
      </w:r>
    </w:p>
    <w:p w14:paraId="1B052C3F" w14:textId="77777777" w:rsidR="005F633B" w:rsidRPr="00A64019" w:rsidRDefault="005F633B" w:rsidP="005F633B"/>
    <w:p w14:paraId="307F2CF4" w14:textId="77777777" w:rsidR="008363C6" w:rsidRPr="00A64019" w:rsidRDefault="008363C6" w:rsidP="005F633B">
      <w:pPr>
        <w:pStyle w:val="Titre2"/>
      </w:pPr>
      <w:bookmarkStart w:id="24" w:name="_Toc376933376"/>
      <w:r w:rsidRPr="00A64019">
        <w:t>Pédagogique</w:t>
      </w:r>
      <w:bookmarkEnd w:id="24"/>
    </w:p>
    <w:p w14:paraId="19EC4BBC" w14:textId="77777777" w:rsidR="005F633B" w:rsidRPr="00A64019" w:rsidRDefault="005F633B" w:rsidP="005F633B"/>
    <w:p w14:paraId="19221C87" w14:textId="43862B79" w:rsidR="008363C6" w:rsidRPr="00A64019" w:rsidRDefault="008363C6" w:rsidP="005F633B">
      <w:r w:rsidRPr="00A64019">
        <w:t xml:space="preserve">Même si nous avons beaucoup appris en cours, ce projet nous a permis de bien nous mettre </w:t>
      </w:r>
      <w:r w:rsidR="00A64019" w:rsidRPr="00A64019">
        <w:t>à l’aise</w:t>
      </w:r>
      <w:r w:rsidRPr="00A64019">
        <w:t xml:space="preserve"> avec le SQL. En effet nous avons </w:t>
      </w:r>
      <w:r w:rsidR="00A64019" w:rsidRPr="00A64019">
        <w:t>essayé</w:t>
      </w:r>
      <w:r w:rsidRPr="00A64019">
        <w:t xml:space="preserve"> </w:t>
      </w:r>
      <w:r w:rsidR="00A64019" w:rsidRPr="00A64019">
        <w:t>d’</w:t>
      </w:r>
      <w:r w:rsidRPr="00A64019">
        <w:t xml:space="preserve">appliquer aux </w:t>
      </w:r>
      <w:r w:rsidR="00A64019" w:rsidRPr="00A64019">
        <w:t>maximums</w:t>
      </w:r>
      <w:r w:rsidRPr="00A64019">
        <w:t xml:space="preserve"> ce qui nous a été dit et </w:t>
      </w:r>
      <w:r w:rsidR="00A64019" w:rsidRPr="00A64019">
        <w:t>répété</w:t>
      </w:r>
      <w:r w:rsidRPr="00A64019">
        <w:t xml:space="preserve"> en cours à savoir privilégier le traitement en SQL plutôt </w:t>
      </w:r>
      <w:r w:rsidR="00A64019" w:rsidRPr="00A64019">
        <w:t>qu’</w:t>
      </w:r>
      <w:r w:rsidRPr="00A64019">
        <w:t>en PHP.</w:t>
      </w:r>
    </w:p>
    <w:p w14:paraId="4CAD277B" w14:textId="77777777" w:rsidR="005F633B" w:rsidRPr="00A64019" w:rsidRDefault="005F633B" w:rsidP="005F633B"/>
    <w:p w14:paraId="29D07B9E" w14:textId="001687D6" w:rsidR="008363C6" w:rsidRPr="00A64019" w:rsidRDefault="008363C6" w:rsidP="005F633B">
      <w:r w:rsidRPr="00A64019">
        <w:t xml:space="preserve">De plus nous avons appris à nous organiser en groupe de sept, ce qui </w:t>
      </w:r>
      <w:r w:rsidR="00A64019" w:rsidRPr="00A64019">
        <w:t>n’</w:t>
      </w:r>
      <w:r w:rsidRPr="00A64019">
        <w:t>est pas particulièrement évident. Mais au fin</w:t>
      </w:r>
      <w:r w:rsidR="00A64019" w:rsidRPr="00A64019">
        <w:t>al cette expérience de travail</w:t>
      </w:r>
      <w:r w:rsidRPr="00A64019">
        <w:t xml:space="preserve"> de groupe avec un projet bien plus grand que </w:t>
      </w:r>
      <w:r w:rsidR="00A64019" w:rsidRPr="00A64019">
        <w:t>d’ordinaire</w:t>
      </w:r>
      <w:r w:rsidRPr="00A64019">
        <w:t xml:space="preserve"> nous </w:t>
      </w:r>
      <w:proofErr w:type="spellStart"/>
      <w:r w:rsidRPr="00A64019">
        <w:t>à</w:t>
      </w:r>
      <w:proofErr w:type="spellEnd"/>
      <w:r w:rsidRPr="00A64019">
        <w:t xml:space="preserve"> tous permis de prendre conscience non seulement de </w:t>
      </w:r>
      <w:r w:rsidR="00A64019" w:rsidRPr="00A64019">
        <w:t>l’</w:t>
      </w:r>
      <w:r w:rsidRPr="00A64019">
        <w:t xml:space="preserve">ampleur des bases de </w:t>
      </w:r>
      <w:r w:rsidR="00A64019" w:rsidRPr="00A64019">
        <w:t>données</w:t>
      </w:r>
      <w:r w:rsidRPr="00A64019">
        <w:t xml:space="preserve"> sur internet concernant les informations privées des </w:t>
      </w:r>
      <w:r w:rsidR="000B1CAD" w:rsidRPr="00A64019">
        <w:t>gens,</w:t>
      </w:r>
      <w:r w:rsidRPr="00A64019">
        <w:t xml:space="preserve"> mais aussi </w:t>
      </w:r>
      <w:r w:rsidR="00A64019" w:rsidRPr="00A64019">
        <w:t>qu’</w:t>
      </w:r>
      <w:r w:rsidRPr="00A64019">
        <w:t>il est assez difficile de construire un projet de cette ampleur sans une bonne équipe.</w:t>
      </w:r>
    </w:p>
    <w:p w14:paraId="3E231F63" w14:textId="77777777" w:rsidR="005F633B" w:rsidRPr="00A64019" w:rsidRDefault="005F633B" w:rsidP="005F633B">
      <w:r w:rsidRPr="00A64019">
        <w:br w:type="page"/>
      </w:r>
    </w:p>
    <w:p w14:paraId="6477DB46" w14:textId="77777777" w:rsidR="008363C6" w:rsidRPr="00A64019" w:rsidRDefault="008363C6" w:rsidP="005F633B">
      <w:pPr>
        <w:pStyle w:val="Titre1"/>
      </w:pPr>
      <w:bookmarkStart w:id="25" w:name="_Toc376933377"/>
      <w:r w:rsidRPr="00A64019">
        <w:lastRenderedPageBreak/>
        <w:t>Conclusion</w:t>
      </w:r>
      <w:bookmarkEnd w:id="25"/>
    </w:p>
    <w:p w14:paraId="6524031D" w14:textId="77777777" w:rsidR="005F633B" w:rsidRPr="00A64019" w:rsidRDefault="005F633B" w:rsidP="005F633B"/>
    <w:p w14:paraId="319864F3" w14:textId="04B6C450" w:rsidR="008363C6" w:rsidRPr="00A64019" w:rsidRDefault="008363C6" w:rsidP="005F633B">
      <w:r w:rsidRPr="00A64019">
        <w:t xml:space="preserve">Nous avons réalisé une application simple et opérationnelle de covoiturage sous forme </w:t>
      </w:r>
      <w:r w:rsidR="00A64019" w:rsidRPr="00A64019">
        <w:t>d’</w:t>
      </w:r>
      <w:r w:rsidRPr="00A64019">
        <w:t xml:space="preserve">un réseau social qui intègre toutes les villes et universités de France. Ce site correspond au cahier des charges et devrait donc convenir au </w:t>
      </w:r>
      <w:r w:rsidR="00A64019" w:rsidRPr="00A64019">
        <w:t>besoin</w:t>
      </w:r>
      <w:r w:rsidRPr="00A64019">
        <w:t xml:space="preserve"> des étudiants de la région. Malgré les </w:t>
      </w:r>
      <w:r w:rsidR="00A64019" w:rsidRPr="00A64019">
        <w:t>difficultés</w:t>
      </w:r>
      <w:r w:rsidRPr="00A64019">
        <w:t xml:space="preserve"> </w:t>
      </w:r>
      <w:r w:rsidR="00A64019" w:rsidRPr="00A64019">
        <w:t>techniques</w:t>
      </w:r>
      <w:r w:rsidRPr="00A64019">
        <w:t xml:space="preserve"> et </w:t>
      </w:r>
      <w:r w:rsidR="00A64019" w:rsidRPr="00A64019">
        <w:t>organisationnelles,</w:t>
      </w:r>
      <w:r w:rsidRPr="00A64019">
        <w:t xml:space="preserve"> nous sommes </w:t>
      </w:r>
      <w:r w:rsidR="00A64019" w:rsidRPr="00A64019">
        <w:t>satisfaits</w:t>
      </w:r>
      <w:r w:rsidRPr="00A64019">
        <w:t xml:space="preserve"> du projet et de son bilan positif. Il </w:t>
      </w:r>
      <w:r w:rsidR="00A64019" w:rsidRPr="00A64019">
        <w:t>n’aurait</w:t>
      </w:r>
      <w:r w:rsidRPr="00A64019">
        <w:t xml:space="preserve"> pas pu être réalisé sans la contribution de chacun, et nous avons tous appris beaucoup que ce soit dans la compréhension du web que dans le développement.</w:t>
      </w:r>
    </w:p>
    <w:p w14:paraId="3E6589F5" w14:textId="77777777" w:rsidR="005F633B" w:rsidRPr="00A64019" w:rsidRDefault="005F633B" w:rsidP="005F633B"/>
    <w:p w14:paraId="586A4103" w14:textId="7ACC5B0B" w:rsidR="008363C6" w:rsidRPr="00A64019" w:rsidRDefault="008363C6" w:rsidP="005F633B">
      <w:r w:rsidRPr="00A64019">
        <w:t xml:space="preserve">Le site est à la disposition de toute association étudiante qui </w:t>
      </w:r>
      <w:r w:rsidR="00A64019" w:rsidRPr="00A64019">
        <w:t>aimerait</w:t>
      </w:r>
      <w:r w:rsidRPr="00A64019">
        <w:t xml:space="preserve"> proposer un tel service, et à tout développer qui </w:t>
      </w:r>
      <w:r w:rsidR="00A64019" w:rsidRPr="00A64019">
        <w:t>aimerait</w:t>
      </w:r>
      <w:r w:rsidRPr="00A64019">
        <w:t xml:space="preserve"> poursuivre ce travail afin </w:t>
      </w:r>
      <w:r w:rsidR="00A64019" w:rsidRPr="00A64019">
        <w:t>d’</w:t>
      </w:r>
      <w:r w:rsidRPr="00A64019">
        <w:t>y apporter encore plus de fonctionnalité.</w:t>
      </w:r>
    </w:p>
    <w:sectPr w:rsidR="008363C6" w:rsidRPr="00A64019" w:rsidSect="00374F35">
      <w:pgSz w:w="12240" w:h="15840"/>
      <w:pgMar w:top="1440" w:right="3168"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6B4F3B" w14:textId="77777777" w:rsidR="0078139D" w:rsidRDefault="0078139D" w:rsidP="008363C6">
      <w:r>
        <w:separator/>
      </w:r>
    </w:p>
  </w:endnote>
  <w:endnote w:type="continuationSeparator" w:id="0">
    <w:p w14:paraId="7539F2EF" w14:textId="77777777" w:rsidR="0078139D" w:rsidRDefault="0078139D" w:rsidP="00836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SFRM1200">
    <w:altName w:val="Times New Roman"/>
    <w:panose1 w:val="00000000000000000000"/>
    <w:charset w:val="00"/>
    <w:family w:val="roman"/>
    <w:notTrueType/>
    <w:pitch w:val="default"/>
  </w:font>
  <w:font w:name="Helvetica Neue">
    <w:altName w:val="Malgun Gothic"/>
    <w:charset w:val="00"/>
    <w:family w:val="auto"/>
    <w:pitch w:val="variable"/>
    <w:sig w:usb0="00000003" w:usb1="500079DB" w:usb2="00000010" w:usb3="00000000" w:csb0="00000001"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30690" w14:textId="77777777" w:rsidR="000B1CAD" w:rsidRDefault="000B1CAD" w:rsidP="008363C6">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C3F7C61" w14:textId="77777777" w:rsidR="000B1CAD" w:rsidRDefault="000B1CAD" w:rsidP="008363C6">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89100" w14:textId="77777777" w:rsidR="000B1CAD" w:rsidRDefault="000B1CAD" w:rsidP="008363C6">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2A76FC">
      <w:rPr>
        <w:rStyle w:val="Numrodepage"/>
        <w:noProof/>
      </w:rPr>
      <w:t>18</w:t>
    </w:r>
    <w:r>
      <w:rPr>
        <w:rStyle w:val="Numrodepage"/>
      </w:rPr>
      <w:fldChar w:fldCharType="end"/>
    </w:r>
  </w:p>
  <w:p w14:paraId="072FAA22" w14:textId="77777777" w:rsidR="000B1CAD" w:rsidRDefault="000B1CAD" w:rsidP="008363C6">
    <w:pPr>
      <w:pStyle w:val="Pieddepage"/>
      <w:ind w:right="360"/>
    </w:pPr>
    <w:proofErr w:type="spellStart"/>
    <w:r>
      <w:t>Freétu</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35B4B0" w14:textId="77777777" w:rsidR="0078139D" w:rsidRDefault="0078139D" w:rsidP="008363C6">
      <w:r>
        <w:separator/>
      </w:r>
    </w:p>
  </w:footnote>
  <w:footnote w:type="continuationSeparator" w:id="0">
    <w:p w14:paraId="73428BBE" w14:textId="77777777" w:rsidR="0078139D" w:rsidRDefault="0078139D" w:rsidP="008363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2DE2699D"/>
    <w:multiLevelType w:val="hybridMultilevel"/>
    <w:tmpl w:val="DDA82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BB5E9C"/>
    <w:multiLevelType w:val="hybridMultilevel"/>
    <w:tmpl w:val="8828E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2F5B93"/>
    <w:multiLevelType w:val="hybridMultilevel"/>
    <w:tmpl w:val="E320F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3E4674D"/>
    <w:multiLevelType w:val="hybridMultilevel"/>
    <w:tmpl w:val="7668F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BE0F14"/>
    <w:multiLevelType w:val="hybridMultilevel"/>
    <w:tmpl w:val="2CEE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23272C"/>
    <w:multiLevelType w:val="hybridMultilevel"/>
    <w:tmpl w:val="01BCE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9"/>
  </w:num>
  <w:num w:numId="8">
    <w:abstractNumId w:val="4"/>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3C6"/>
    <w:rsid w:val="000B1CAD"/>
    <w:rsid w:val="002A76FC"/>
    <w:rsid w:val="00374F35"/>
    <w:rsid w:val="00503C58"/>
    <w:rsid w:val="005F633B"/>
    <w:rsid w:val="0078139D"/>
    <w:rsid w:val="008363C6"/>
    <w:rsid w:val="00843620"/>
    <w:rsid w:val="00A64019"/>
    <w:rsid w:val="00AF1F9B"/>
    <w:rsid w:val="00D437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46C46D"/>
  <w14:defaultImageDpi w14:val="300"/>
  <w15:docId w15:val="{73971841-C931-4BE2-84AF-DC5247390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3C6"/>
    <w:pPr>
      <w:jc w:val="both"/>
    </w:pPr>
    <w:rPr>
      <w:lang w:val="fr-FR"/>
    </w:rPr>
  </w:style>
  <w:style w:type="paragraph" w:styleId="Titre1">
    <w:name w:val="heading 1"/>
    <w:basedOn w:val="Normal"/>
    <w:next w:val="Normal"/>
    <w:link w:val="Titre1Car"/>
    <w:uiPriority w:val="9"/>
    <w:qFormat/>
    <w:rsid w:val="008363C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8363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363C6"/>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F1F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363C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363C6"/>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1Car">
    <w:name w:val="Titre 1 Car"/>
    <w:basedOn w:val="Policepardfaut"/>
    <w:link w:val="Titre1"/>
    <w:uiPriority w:val="9"/>
    <w:rsid w:val="008363C6"/>
    <w:rPr>
      <w:rFonts w:asciiTheme="majorHAnsi" w:eastAsiaTheme="majorEastAsia" w:hAnsiTheme="majorHAnsi" w:cstheme="majorBidi"/>
      <w:b/>
      <w:bCs/>
      <w:color w:val="345A8A" w:themeColor="accent1" w:themeShade="B5"/>
      <w:sz w:val="32"/>
      <w:szCs w:val="32"/>
      <w:lang w:val="fr-FR"/>
    </w:rPr>
  </w:style>
  <w:style w:type="paragraph" w:styleId="En-ttedetabledesmatires">
    <w:name w:val="TOC Heading"/>
    <w:basedOn w:val="Titre1"/>
    <w:next w:val="Normal"/>
    <w:uiPriority w:val="39"/>
    <w:unhideWhenUsed/>
    <w:qFormat/>
    <w:rsid w:val="008363C6"/>
    <w:pPr>
      <w:spacing w:line="276" w:lineRule="auto"/>
      <w:outlineLvl w:val="9"/>
    </w:pPr>
    <w:rPr>
      <w:color w:val="365F91" w:themeColor="accent1" w:themeShade="BF"/>
      <w:sz w:val="28"/>
      <w:szCs w:val="28"/>
      <w:lang w:val="en-US"/>
    </w:rPr>
  </w:style>
  <w:style w:type="paragraph" w:styleId="Textedebulles">
    <w:name w:val="Balloon Text"/>
    <w:basedOn w:val="Normal"/>
    <w:link w:val="TextedebullesCar"/>
    <w:uiPriority w:val="99"/>
    <w:semiHidden/>
    <w:unhideWhenUsed/>
    <w:rsid w:val="008363C6"/>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8363C6"/>
    <w:rPr>
      <w:rFonts w:ascii="Lucida Grande" w:hAnsi="Lucida Grande" w:cs="Lucida Grande"/>
      <w:sz w:val="18"/>
      <w:szCs w:val="18"/>
      <w:lang w:val="fr-FR"/>
    </w:rPr>
  </w:style>
  <w:style w:type="paragraph" w:styleId="TM1">
    <w:name w:val="toc 1"/>
    <w:basedOn w:val="Normal"/>
    <w:next w:val="Normal"/>
    <w:autoRedefine/>
    <w:uiPriority w:val="39"/>
    <w:unhideWhenUsed/>
    <w:rsid w:val="008363C6"/>
    <w:pPr>
      <w:spacing w:before="120"/>
    </w:pPr>
    <w:rPr>
      <w:b/>
      <w:caps/>
      <w:sz w:val="22"/>
      <w:szCs w:val="22"/>
    </w:rPr>
  </w:style>
  <w:style w:type="paragraph" w:styleId="TM2">
    <w:name w:val="toc 2"/>
    <w:basedOn w:val="Normal"/>
    <w:next w:val="Normal"/>
    <w:autoRedefine/>
    <w:uiPriority w:val="39"/>
    <w:unhideWhenUsed/>
    <w:rsid w:val="008363C6"/>
    <w:pPr>
      <w:ind w:left="240"/>
    </w:pPr>
    <w:rPr>
      <w:smallCaps/>
      <w:sz w:val="22"/>
      <w:szCs w:val="22"/>
    </w:rPr>
  </w:style>
  <w:style w:type="paragraph" w:styleId="TM3">
    <w:name w:val="toc 3"/>
    <w:basedOn w:val="Normal"/>
    <w:next w:val="Normal"/>
    <w:autoRedefine/>
    <w:uiPriority w:val="39"/>
    <w:unhideWhenUsed/>
    <w:rsid w:val="008363C6"/>
    <w:pPr>
      <w:ind w:left="480"/>
    </w:pPr>
    <w:rPr>
      <w:i/>
      <w:sz w:val="22"/>
      <w:szCs w:val="22"/>
    </w:rPr>
  </w:style>
  <w:style w:type="paragraph" w:styleId="TM4">
    <w:name w:val="toc 4"/>
    <w:basedOn w:val="Normal"/>
    <w:next w:val="Normal"/>
    <w:autoRedefine/>
    <w:uiPriority w:val="39"/>
    <w:semiHidden/>
    <w:unhideWhenUsed/>
    <w:rsid w:val="008363C6"/>
    <w:pPr>
      <w:ind w:left="720"/>
    </w:pPr>
    <w:rPr>
      <w:sz w:val="18"/>
      <w:szCs w:val="18"/>
    </w:rPr>
  </w:style>
  <w:style w:type="paragraph" w:styleId="TM5">
    <w:name w:val="toc 5"/>
    <w:basedOn w:val="Normal"/>
    <w:next w:val="Normal"/>
    <w:autoRedefine/>
    <w:uiPriority w:val="39"/>
    <w:semiHidden/>
    <w:unhideWhenUsed/>
    <w:rsid w:val="008363C6"/>
    <w:pPr>
      <w:ind w:left="960"/>
    </w:pPr>
    <w:rPr>
      <w:sz w:val="18"/>
      <w:szCs w:val="18"/>
    </w:rPr>
  </w:style>
  <w:style w:type="paragraph" w:styleId="TM6">
    <w:name w:val="toc 6"/>
    <w:basedOn w:val="Normal"/>
    <w:next w:val="Normal"/>
    <w:autoRedefine/>
    <w:uiPriority w:val="39"/>
    <w:semiHidden/>
    <w:unhideWhenUsed/>
    <w:rsid w:val="008363C6"/>
    <w:pPr>
      <w:ind w:left="1200"/>
    </w:pPr>
    <w:rPr>
      <w:sz w:val="18"/>
      <w:szCs w:val="18"/>
    </w:rPr>
  </w:style>
  <w:style w:type="paragraph" w:styleId="TM7">
    <w:name w:val="toc 7"/>
    <w:basedOn w:val="Normal"/>
    <w:next w:val="Normal"/>
    <w:autoRedefine/>
    <w:uiPriority w:val="39"/>
    <w:semiHidden/>
    <w:unhideWhenUsed/>
    <w:rsid w:val="008363C6"/>
    <w:pPr>
      <w:ind w:left="1440"/>
    </w:pPr>
    <w:rPr>
      <w:sz w:val="18"/>
      <w:szCs w:val="18"/>
    </w:rPr>
  </w:style>
  <w:style w:type="paragraph" w:styleId="TM8">
    <w:name w:val="toc 8"/>
    <w:basedOn w:val="Normal"/>
    <w:next w:val="Normal"/>
    <w:autoRedefine/>
    <w:uiPriority w:val="39"/>
    <w:semiHidden/>
    <w:unhideWhenUsed/>
    <w:rsid w:val="008363C6"/>
    <w:pPr>
      <w:ind w:left="1680"/>
    </w:pPr>
    <w:rPr>
      <w:sz w:val="18"/>
      <w:szCs w:val="18"/>
    </w:rPr>
  </w:style>
  <w:style w:type="paragraph" w:styleId="TM9">
    <w:name w:val="toc 9"/>
    <w:basedOn w:val="Normal"/>
    <w:next w:val="Normal"/>
    <w:autoRedefine/>
    <w:uiPriority w:val="39"/>
    <w:semiHidden/>
    <w:unhideWhenUsed/>
    <w:rsid w:val="008363C6"/>
    <w:pPr>
      <w:ind w:left="1920"/>
    </w:pPr>
    <w:rPr>
      <w:sz w:val="18"/>
      <w:szCs w:val="18"/>
    </w:rPr>
  </w:style>
  <w:style w:type="paragraph" w:styleId="En-tte">
    <w:name w:val="header"/>
    <w:basedOn w:val="Normal"/>
    <w:link w:val="En-tteCar"/>
    <w:uiPriority w:val="99"/>
    <w:unhideWhenUsed/>
    <w:rsid w:val="008363C6"/>
    <w:pPr>
      <w:tabs>
        <w:tab w:val="center" w:pos="4320"/>
        <w:tab w:val="right" w:pos="8640"/>
      </w:tabs>
    </w:pPr>
  </w:style>
  <w:style w:type="character" w:customStyle="1" w:styleId="En-tteCar">
    <w:name w:val="En-tête Car"/>
    <w:basedOn w:val="Policepardfaut"/>
    <w:link w:val="En-tte"/>
    <w:uiPriority w:val="99"/>
    <w:rsid w:val="008363C6"/>
    <w:rPr>
      <w:lang w:val="fr-FR"/>
    </w:rPr>
  </w:style>
  <w:style w:type="paragraph" w:styleId="Pieddepage">
    <w:name w:val="footer"/>
    <w:basedOn w:val="Normal"/>
    <w:link w:val="PieddepageCar"/>
    <w:uiPriority w:val="99"/>
    <w:unhideWhenUsed/>
    <w:rsid w:val="008363C6"/>
    <w:pPr>
      <w:tabs>
        <w:tab w:val="center" w:pos="4320"/>
        <w:tab w:val="right" w:pos="8640"/>
      </w:tabs>
    </w:pPr>
  </w:style>
  <w:style w:type="character" w:customStyle="1" w:styleId="PieddepageCar">
    <w:name w:val="Pied de page Car"/>
    <w:basedOn w:val="Policepardfaut"/>
    <w:link w:val="Pieddepage"/>
    <w:uiPriority w:val="99"/>
    <w:rsid w:val="008363C6"/>
    <w:rPr>
      <w:lang w:val="fr-FR"/>
    </w:rPr>
  </w:style>
  <w:style w:type="character" w:styleId="Numrodepage">
    <w:name w:val="page number"/>
    <w:basedOn w:val="Policepardfaut"/>
    <w:uiPriority w:val="99"/>
    <w:semiHidden/>
    <w:unhideWhenUsed/>
    <w:rsid w:val="008363C6"/>
  </w:style>
  <w:style w:type="paragraph" w:styleId="Paragraphedeliste">
    <w:name w:val="List Paragraph"/>
    <w:basedOn w:val="Normal"/>
    <w:uiPriority w:val="34"/>
    <w:qFormat/>
    <w:rsid w:val="008363C6"/>
    <w:pPr>
      <w:ind w:left="720"/>
      <w:contextualSpacing/>
    </w:pPr>
  </w:style>
  <w:style w:type="character" w:customStyle="1" w:styleId="Titre2Car">
    <w:name w:val="Titre 2 Car"/>
    <w:basedOn w:val="Policepardfaut"/>
    <w:link w:val="Titre2"/>
    <w:uiPriority w:val="9"/>
    <w:rsid w:val="008363C6"/>
    <w:rPr>
      <w:rFonts w:asciiTheme="majorHAnsi" w:eastAsiaTheme="majorEastAsia" w:hAnsiTheme="majorHAnsi" w:cstheme="majorBidi"/>
      <w:b/>
      <w:bCs/>
      <w:color w:val="4F81BD" w:themeColor="accent1"/>
      <w:sz w:val="26"/>
      <w:szCs w:val="26"/>
      <w:lang w:val="fr-FR"/>
    </w:rPr>
  </w:style>
  <w:style w:type="character" w:customStyle="1" w:styleId="Titre3Car">
    <w:name w:val="Titre 3 Car"/>
    <w:basedOn w:val="Policepardfaut"/>
    <w:link w:val="Titre3"/>
    <w:uiPriority w:val="9"/>
    <w:rsid w:val="008363C6"/>
    <w:rPr>
      <w:rFonts w:asciiTheme="majorHAnsi" w:eastAsiaTheme="majorEastAsia" w:hAnsiTheme="majorHAnsi" w:cstheme="majorBidi"/>
      <w:b/>
      <w:bCs/>
      <w:color w:val="4F81BD" w:themeColor="accent1"/>
      <w:lang w:val="fr-FR"/>
    </w:rPr>
  </w:style>
  <w:style w:type="character" w:customStyle="1" w:styleId="Titre4Car">
    <w:name w:val="Titre 4 Car"/>
    <w:basedOn w:val="Policepardfaut"/>
    <w:link w:val="Titre4"/>
    <w:uiPriority w:val="9"/>
    <w:rsid w:val="00AF1F9B"/>
    <w:rPr>
      <w:rFonts w:asciiTheme="majorHAnsi" w:eastAsiaTheme="majorEastAsia" w:hAnsiTheme="majorHAnsi" w:cstheme="majorBidi"/>
      <w:b/>
      <w:bCs/>
      <w:i/>
      <w:iCs/>
      <w:color w:val="4F81BD" w:themeColor="accent1"/>
      <w:lang w:val="fr-FR"/>
    </w:rPr>
  </w:style>
  <w:style w:type="character" w:styleId="Accentuation">
    <w:name w:val="Emphasis"/>
    <w:basedOn w:val="Policepardfaut"/>
    <w:uiPriority w:val="20"/>
    <w:qFormat/>
    <w:rsid w:val="00AF1F9B"/>
    <w:rPr>
      <w:i/>
      <w:iCs/>
    </w:rPr>
  </w:style>
  <w:style w:type="paragraph" w:styleId="NormalWeb">
    <w:name w:val="Normal (Web)"/>
    <w:basedOn w:val="Normal"/>
    <w:uiPriority w:val="99"/>
    <w:semiHidden/>
    <w:unhideWhenUsed/>
    <w:rsid w:val="005F633B"/>
    <w:pPr>
      <w:spacing w:before="100" w:beforeAutospacing="1" w:after="100" w:afterAutospacing="1"/>
      <w:jc w:val="left"/>
    </w:pPr>
    <w:rPr>
      <w:rFonts w:ascii="Times" w:hAnsi="Times" w:cs="Times New Roman"/>
      <w:sz w:val="20"/>
      <w:szCs w:val="20"/>
      <w:lang w:val="en-US"/>
    </w:rPr>
  </w:style>
  <w:style w:type="character" w:styleId="Lienhypertexte">
    <w:name w:val="Hyperlink"/>
    <w:basedOn w:val="Policepardfaut"/>
    <w:uiPriority w:val="99"/>
    <w:unhideWhenUsed/>
    <w:rsid w:val="00A6401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006198">
      <w:bodyDiv w:val="1"/>
      <w:marLeft w:val="0"/>
      <w:marRight w:val="0"/>
      <w:marTop w:val="0"/>
      <w:marBottom w:val="0"/>
      <w:divBdr>
        <w:top w:val="none" w:sz="0" w:space="0" w:color="auto"/>
        <w:left w:val="none" w:sz="0" w:space="0" w:color="auto"/>
        <w:bottom w:val="none" w:sz="0" w:space="0" w:color="auto"/>
        <w:right w:val="none" w:sz="0" w:space="0" w:color="auto"/>
      </w:divBdr>
      <w:divsChild>
        <w:div w:id="643850745">
          <w:marLeft w:val="0"/>
          <w:marRight w:val="0"/>
          <w:marTop w:val="0"/>
          <w:marBottom w:val="0"/>
          <w:divBdr>
            <w:top w:val="none" w:sz="0" w:space="0" w:color="auto"/>
            <w:left w:val="none" w:sz="0" w:space="0" w:color="auto"/>
            <w:bottom w:val="none" w:sz="0" w:space="0" w:color="auto"/>
            <w:right w:val="none" w:sz="0" w:space="0" w:color="auto"/>
          </w:divBdr>
          <w:divsChild>
            <w:div w:id="1756634712">
              <w:marLeft w:val="0"/>
              <w:marRight w:val="0"/>
              <w:marTop w:val="0"/>
              <w:marBottom w:val="0"/>
              <w:divBdr>
                <w:top w:val="none" w:sz="0" w:space="0" w:color="auto"/>
                <w:left w:val="none" w:sz="0" w:space="0" w:color="auto"/>
                <w:bottom w:val="none" w:sz="0" w:space="0" w:color="auto"/>
                <w:right w:val="none" w:sz="0" w:space="0" w:color="auto"/>
              </w:divBdr>
              <w:divsChild>
                <w:div w:id="62180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github.com/Ricain/CoEtu"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localhost/htt/::blablacar.fr"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yperlink" Target="http://jscolor.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F0FD3-744B-4C96-A1D2-72EC91761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2854</Words>
  <Characters>15698</Characters>
  <Application>Microsoft Office Word</Application>
  <DocSecurity>0</DocSecurity>
  <Lines>130</Lines>
  <Paragraphs>37</Paragraphs>
  <ScaleCrop>false</ScaleCrop>
  <HeadingPairs>
    <vt:vector size="2" baseType="variant">
      <vt:variant>
        <vt:lpstr>Titre</vt:lpstr>
      </vt:variant>
      <vt:variant>
        <vt:i4>1</vt:i4>
      </vt:variant>
    </vt:vector>
  </HeadingPairs>
  <TitlesOfParts>
    <vt:vector size="1" baseType="lpstr">
      <vt:lpstr/>
    </vt:vector>
  </TitlesOfParts>
  <Company>IUT BM</Company>
  <LinksUpToDate>false</LinksUpToDate>
  <CharactersWithSpaces>18515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Mercadier</dc:creator>
  <cp:keywords/>
  <dc:description/>
  <cp:lastModifiedBy>gaetan duvaux</cp:lastModifiedBy>
  <cp:revision>5</cp:revision>
  <cp:lastPrinted>2014-01-08T07:34:00Z</cp:lastPrinted>
  <dcterms:created xsi:type="dcterms:W3CDTF">2014-01-08T03:04:00Z</dcterms:created>
  <dcterms:modified xsi:type="dcterms:W3CDTF">2014-01-08T07:42:00Z</dcterms:modified>
</cp:coreProperties>
</file>